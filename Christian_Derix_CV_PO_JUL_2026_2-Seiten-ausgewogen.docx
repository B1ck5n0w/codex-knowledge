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>
      <w:pPr>
        <w:rPr>
          <w:vanish/>
        </w:rPr>
      </w:pPr>
      <w:r>
        <w:rPr>
          <w:rStyle w:val="documentskn-mlk8parentContainerleft-box"/>
          <w:rFonts w:ascii="Fira Sans" w:eastAsia="Fira Sans" w:hAnsi="Fira Sans" w:cs="Fira Sans"/>
          <w:strike w:val="0"/>
          <w:color w:val="46464E"/>
          <w:sz w:val="18"/>
          <w:szCs w:val="18"/>
          <w:u w:val="none"/>
          <w:shd w:val="clear" w:color="auto" w:fill="auto"/>
        </w:rPr>
        <w:drawing>
          <wp:anchor simplePos="0" relativeHeight="251660288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406400</wp:posOffset>
            </wp:positionV>
            <wp:extent cx="1993900" cy="1993900"/>
            <wp:wrapNone/>
            <wp:docPr id="100001" name="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0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3440"/>
        <w:gridCol w:w="600"/>
        <w:gridCol w:w="600"/>
        <w:gridCol w:w="6066"/>
        <w:gridCol w:w="600"/>
      </w:tblGrid>
      <w:tr>
        <w:tblPrEx>
          <w:tblW w:w="5000" w:type="pct"/>
          <w:tblLayout w:type="fixed"/>
          <w:tblLook w:val="05E0"/>
        </w:tblPrEx>
        <w:trPr>
          <w:trHeight w:val="15698"/>
        </w:trPr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</w:pPr>
            <w:r>
              <w:pict>
                <v:rect id="_x0000_s1025" style="width:595.3pt;height:112pt;margin-top:0;margin-left:0;mso-position-horizontal-relative:page;mso-position-vertical-relative:page;position:absolute;z-index:251658240" o:allowincell="f" fillcolor="this" strokecolor="#dbe1e7">
                  <v:fill opacity="0"/>
                  <v:textbox inset="0,0,0,0">
                    <w:txbxContent>
                      <w:tbl>
                        <w:tblPr>
                          <w:tblStyle w:val="documentskn-mlk8topsection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1906"/>
                        </w:tblGrid>
                        <w:tr>
                          <w:tblPrEx>
                            <w:tblLayout w:type="fixed"/>
                            <w:tblLook w:val="05E0"/>
                          </w:tblPrEx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0F355D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name"/>
                                <w:pBdr>
                                  <w:top w:val="none" w:sz="0" w:space="0" w:color="auto"/>
                                  <w:left w:val="none" w:sz="0" w:space="31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1080" w:lineRule="exact"/>
                                <w:ind w:left="4600" w:right="375"/>
                                <w:rPr>
                                  <w:rStyle w:val="documentskn-mlk8topsectionsection"/>
                                  <w:rFonts w:ascii="Oswald Light" w:eastAsia="Oswald Light" w:hAnsi="Oswald Light" w:cs="Oswald Light"/>
                                  <w:caps/>
                                  <w:color w:val="EEF0F1"/>
                                  <w:sz w:val="80"/>
                                  <w:szCs w:val="8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caps/>
                                </w:rPr>
                                <w:t>Christian</w:t>
                              </w:r>
                              <w:r>
                                <w:rPr>
                                  <w:rStyle w:val="documentskn-mlk8topsectionsection"/>
                                  <w:caps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caps/>
                                </w:rPr>
                                <w:t>Derix</w:t>
                              </w: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60"/>
                          </w:trPr>
                          <w:tc>
                            <w:tcPr>
                              <w:tcW w:w="11906" w:type="dxa"/>
                              <w:shd w:val="clear" w:color="auto" w:fill="0F355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200"/>
                          </w:trPr>
                          <w:tc>
                            <w:tcPr>
                              <w:tcW w:w="11906" w:type="dxa"/>
                              <w:shd w:val="clear" w:color="auto" w:fill="DBE1E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>
            <w:pPr>
              <w:rPr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44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300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skn-mlk8sectionSECTIONCNTC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300" w:after="100" w:line="34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Kontakt</w:t>
            </w:r>
          </w:p>
          <w:tbl>
            <w:tblPr>
              <w:tblStyle w:val="documentskn-mlk8address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40"/>
              <w:gridCol w:w="29"/>
              <w:gridCol w:w="1"/>
              <w:gridCol w:w="2670"/>
            </w:tblGrid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69" w:type="dxa"/>
                  <w:gridSpan w:val="2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  <w:drawing>
                      <wp:inline>
                        <wp:extent cx="126844" cy="152297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Pastoratstraße 13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47608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Geldern</w:t>
                  </w: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+4917647957149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kontakt@chris-derix.de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70" w:type="dxa"/>
                  <w:gridSpan w:val="2"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26844" cy="164988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28.12.1980</w:t>
                  </w: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64897" cy="126914"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26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Klasse B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verheiratet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Kompetenzen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heading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sectiontitleCharacter"/>
                <w:caps/>
              </w:rPr>
              <w:t>Sprachen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Deutsch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Muttersprache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tabs>
                <w:tab w:val="right" w:pos="3440"/>
              </w:tabs>
              <w:spacing w:before="0" w:after="0"/>
              <w:ind w:left="300" w:right="0"/>
              <w:jc w:val="left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Englisch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ab/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C1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016816" cy="8884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Fortgeschrittene Kenntnisse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Hobbys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Gaming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Kochen / Grillen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Fußball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Schwimmen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50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Familie</w:t>
            </w:r>
          </w:p>
        </w:tc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Kurzprofil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50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Product Owner und E-Commerce-Experte mit Erfahrung in der Transformation digitaler Plattformen. Schwerpunkte sind die Übersetzung komplexer Anforderungen in umsetzbare Roadmaps und die Steuerung interdisziplinärer Teams. Expertise in Headless-Architekturen, Produktdaten, CRO und internationaler Skalierung.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Berufserfahrung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Product Owner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06/2026 - Aktuell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RZH Rechenzentrum für Heilberufe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Wesel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Projekttransformation: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Digitalisierung des Projekts „Hilfsmittel digitale Verarbeitung“.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Roadmap-Steuerung: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Planung, Priorisierung und Steuerung der Produkt-Roadmap.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Anforderungsmanagement: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Überführung fachlicher Anforderungen in technische Umsetzungskonzepte.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Teamkoordination: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Zusammenarbeit von Projektleitung, Fachbereich und Entwicklung steuern.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Backlog-Management: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Anforderungen, User Stories und Akzeptanzkriterien pflegen.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Arbeitslos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05/2026 - 05/2026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Senior 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02/2021 - 04/2026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Udo Bär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Federführende Leitung des Shop-Relaunchs: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Projektverantwortliche Migration auf eine moderne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Headless-Architektur (Storyblok &amp; Next.js)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inklusive kompletter UX/UI-Neugestaltung.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Internationale Plattform-Verantwortung: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Strategische Steuerung und Optimierung von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fünf Länder-Webshops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unter Einhaltung globaler Compliance- und Zertifizierungs-Standards.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Daten-Engineering &amp; Produkt-Logik: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Konzeptionelle Produktdaten-Strukturierung zur digitalen Abbildung komplexer Artikel in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interaktiven Konfiguratoren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Nutzerzentrierte Feature-Entwicklung: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Konzeption innovativer Funktionen (z. B. intelligente Wiedereinkaufslisten), die zu einer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messbaren Steigerung der Wiederkaufrate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führten.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Conversion-Rate-Optimierung (CRO):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Datengetriebene Steigerung der Sales-Performance durch Personalisierung, UX-Audits und Optimierung der Suche (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Fact-Finder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>).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Product Discovery &amp; Validierung: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Einsatz moderner Discovery-Methoden und Prototyping zur Risikominimierung und Sicherstellung des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Product-Market-Fits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Stakeholder &amp; Leadership: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Schnittstelle zu Fachbereichen und Geschäftsführung sowie Führung interdisziplinärer Teams und Agenturen nach SCRUM.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03/2019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01/2021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Schippers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Kerken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Marketing-Verantwortung: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Strategische &amp; operative Steuerung des DE-Webshops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Performance-Marketing: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Skalierung von SEA, SEO &amp; Display zur ROAS-Maximierung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CRO &amp; UX: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Datenbasierte Landingpage-Optimierung und systematische A/B-Tests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Kampagnen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Planung von Verkaufsaktionen sowie Customer-Journey- und E-Mail-Marketing-Automation.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KPI-Reporting: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Etablierung von Analysen als Entscheidungshilfe für die Geschäftsführung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Schnittstellenfunktion: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Zentrale Koordination zwischen Marketing, IT, Sales &amp; PM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Online-Manager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07/2013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02/2019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Nimm3 Werbeagentur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Krefeld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Projektleitung &amp; Beratung: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Ganzheitliche Umsetzung komplexer Web-Projekte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UI/UX &amp; Technik: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Designkonzepte &amp; Full-Stack-Setup (WordPress/WooCommerce)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Requirements Engineering: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Tech-Specs &amp; Steuerung externer Dienstleister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Performance &amp; Lifecycle: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SEM-Optimierung, Web-Analysen und E-Mail-Kampagnen zur Kundenbindung.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06/2013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Europa Apotheek Venlo B.V.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Venlo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E-Commerce-Steuerung: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Ganzheitliche operative &amp; strategische Bereichsführung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Performance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SEM-Steuerung (SEA/SEO) sowie automatisierte E-Mail-Kampagnen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UX, Prozesse &amp; KPIs: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Conversion- und Workflow-Optimierung sowie datenbasierte Erfolgsanalyse.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7"/>
                <w:szCs w:val="18"/>
              </w:rPr>
              <w:t>Vendor 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7"/>
                <w:szCs w:val="18"/>
                <w:bdr w:val="none" w:sz="0" w:space="0" w:color="auto"/>
                <w:vertAlign w:val="baseline"/>
              </w:rPr>
              <w:t xml:space="preserve"> Zentrale Schnittstelle &amp; Steuerung technischer Dienstleister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IT-Systemkaufmann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Vertriebsmitarbeiter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01/2005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03/2006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Ranger Marketing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Industriemechaniker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02/2001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01/2002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Ausbildung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Studiengang Medieninformatik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10/2002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10/2004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Fachhochschule Gelsenkirchen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Gelsenkirchen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IT-Systemkaufmann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04/2006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Industriemechaniker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allgemeine Fachhochschulreife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Robert-Bosch Berufsschule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 Hamborn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skn-mlk8paragraphTable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"/>
            </w:tblGrid>
            <w:tr>
              <w:tblPrEx>
                <w:tblInd w:w="0" w:type="dxa"/>
                <w:tblLayout w:type="fixed"/>
                <w:tblLook w:val="05E0"/>
              </w:tblPrEx>
              <w:trPr>
                <w:cantSplit/>
              </w:trPr>
              <w:tc>
                <w:tcPr>
                  <w:tcW w:w="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ocumentskn-mlk8paragraphTable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6066"/>
                  </w:tblGrid>
                  <w:tr>
                    <w:tblPrEx>
                      <w:tblInd w:w="0" w:type="dxa"/>
                      <w:tblLayout w:type="fixed"/>
                      <w:tblLook w:val="05E0"/>
                    </w:tblPrEx>
                    <w:trPr>
                      <w:cantSplit/>
                    </w:trPr>
                    <w:tc>
                      <w:tcPr>
                        <w:tcW w:w="606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exac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14"/>
                            <w:szCs w:val="14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0" w:lineRule="atLeas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"/>
                            <w:szCs w:val="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documentdivPARAGRAPHSGTRsgtrspac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6"/>
                            <w:szCs w:val="26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signPic"/>
                            <w:rFonts w:ascii="Fira Sans" w:eastAsia="Fira Sans" w:hAnsi="Fira Sans" w:cs="Fira Sans"/>
                            <w:color w:val="FFFFFF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</w:tr>
                </w:tbl>
                <w:p/>
              </w:tc>
            </w:tr>
          </w:tbl>
          <w:p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width:0;height:0;margin-top:0;margin-left:262pt;mso-position-vertical:bottom;mso-position-vertical-relative:margin;mso-wrap-style:none;position:absolute;z-index:251659264" o:allowincell="f" fillcolor="white" stroked="f">
                  <v:fill opacity="1"/>
                  <v:path strokeok="f" textboxrect="0,0,21600,21600"/>
                  <v:textbox style="mso-fit-shape-to-text:t" inset="0,0,0,0">
                    <w:txbxContent>
                      <w:tbl>
                        <w:tblPr>
                          <w:tblStyle w:val="documentskn-mlk8paragraphTable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6066"/>
                        </w:tblGrid>
                        <w:tr>
                          <w:tblPrEx>
                            <w:tblInd w:w="0" w:type="dxa"/>
                            <w:tblLayout w:type="fixed"/>
                            <w:tblLook w:val="05E0"/>
                          </w:tblPrEx>
                          <w:tc>
                            <w:tcPr>
                              <w:tcW w:w="6066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14"/>
                                  <w:szCs w:val="14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strike w:val="0"/>
                                  <w:color w:val="8A8A8A"/>
                                  <w:sz w:val="14"/>
                                  <w:szCs w:val="14"/>
                                  <w:u w:val="none"/>
                                </w:rPr>
                                <w:drawing>
                                  <wp:inline>
                                    <wp:extent cx="2142000" cy="300000"/>
                                    <wp:docPr id="100017" name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7" name="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42000" cy="30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20" w:lineRule="atLeast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  <w:p>
                              <w:pPr>
                                <w:pStyle w:val="divdocumentdivPARAGRAPHSGTRsgtrspac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6"/>
                                  <w:szCs w:val="26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bdr w:val="none" w:sz="0" w:space="0" w:color="auto"/>
                                  <w:vertAlign w:val="baseli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  <w10:wrap anchory="margin"/>
                </v:shape>
              </w:pic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sectPr>
      <w:pgSz w:w="11906" w:h="16838"/>
      <w:pgMar w:top="0" w:right="0" w:bottom="0" w:left="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678E7C09-E565-4FC8-BA0E-3100317BEB53}"/>
    <w:embedBold r:id="rId2" w:fontKey="{C01BF6AC-27D4-4655-A9D5-0D8F3635E230}"/>
  </w:font>
  <w:font w:name="Oswald Light">
    <w:charset w:val="00"/>
    <w:family w:val="auto"/>
    <w:pitch w:val="default"/>
    <w:sig w:usb0="00000000" w:usb1="00000000" w:usb2="00000000" w:usb3="00000000" w:csb0="00000001" w:csb1="00000000"/>
    <w:embedRegular r:id="rId3" w:fontKey="{3B775EA0-0B8F-4218-A8DF-DC79123D2FC7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DefaultParagraphFont"/>
    <w:rPr>
      <w:shd w:val="clear" w:color="auto" w:fill="0F355D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18" w:color="auto"/>
      </w:pBdr>
      <w:spacing w:line="1080" w:lineRule="atLeast"/>
      <w:jc w:val="lef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k8topsectionemptycell">
    <w:name w:val="document_skn-mlk8_topsection_emptycell"/>
    <w:basedOn w:val="DefaultParagraphFont"/>
    <w:rPr>
      <w:shd w:val="clear" w:color="auto" w:fill="0F355D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0F355D"/>
    </w:pPr>
    <w:rPr>
      <w:shd w:val="clear" w:color="auto" w:fill="0F355D"/>
    </w:rPr>
  </w:style>
  <w:style w:type="table" w:customStyle="1" w:styleId="documentskn-mlk8topsection">
    <w:name w:val="document_skn-mlk8_topsection"/>
    <w:basedOn w:val="TableNormal"/>
    <w:tblPr/>
  </w:style>
  <w:style w:type="character" w:customStyle="1" w:styleId="documentsidecell">
    <w:name w:val="document_sidecell"/>
    <w:basedOn w:val="DefaultParagraphFont"/>
  </w:style>
  <w:style w:type="character" w:customStyle="1" w:styleId="documentskn-mlk8parentContainerleft-box">
    <w:name w:val="document_skn-mlk8_parentContainer_left-box"/>
    <w:basedOn w:val="DefaultParagraphFont"/>
    <w:rPr>
      <w:shd w:val="clear" w:color="auto" w:fill="0F355D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  <w:pPr>
      <w:pBdr>
        <w:bottom w:val="none" w:sz="0" w:space="0" w:color="auto"/>
      </w:pBdr>
    </w:pPr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DefaultParagraphFont"/>
  </w:style>
  <w:style w:type="character" w:customStyle="1" w:styleId="documentLDEicoTxtzipprefix">
    <w:name w:val="document_LDE_icoTxt_zipprefix"/>
    <w:basedOn w:val="DefaultParagraphFont"/>
  </w:style>
  <w:style w:type="character" w:customStyle="1" w:styleId="documentaddressicoTxt">
    <w:name w:val="document_address_icoTxt"/>
    <w:basedOn w:val="DefaultParagraphFont"/>
  </w:style>
  <w:style w:type="table" w:customStyle="1" w:styleId="documentskn-mlk8address">
    <w:name w:val="document_skn-mlk8_address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n-mlk8sectionhiltSec">
    <w:name w:val="document_skn-mlk8_section_hiltSec"/>
    <w:basedOn w:val="Normal"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0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hiltParaWrapper">
    <w:name w:val="hiltParaWrapper"/>
    <w:basedOn w:val="Normal"/>
  </w:style>
  <w:style w:type="paragraph" w:customStyle="1" w:styleId="documentskn-mlk8parentContainersinglecolumn">
    <w:name w:val="document_skn-mlk8_parentContainer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k8txtBold">
    <w:name w:val="document_skn-mlk8_txtBold"/>
    <w:basedOn w:val="Normal"/>
    <w:rPr>
      <w:b/>
      <w:bCs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documentskn-mlk8sectiontitleCharacter">
    <w:name w:val="document_skn-mlk8_sectiontitle Character"/>
    <w:basedOn w:val="DefaultParagraphFont"/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lang-colon">
    <w:name w:val="document_langSec_infotilesec_field_nth-child(1)_lang-colon"/>
    <w:basedOn w:val="DefaultParagraphFont"/>
    <w:rPr>
      <w:b/>
      <w:bCs/>
    </w:rPr>
  </w:style>
  <w:style w:type="character" w:customStyle="1" w:styleId="documentskn-mlk8langSecfieldany">
    <w:name w:val="document_skn-mlk8_langSec_field_any"/>
    <w:basedOn w:val="DefaultParagraphFont"/>
  </w:style>
  <w:style w:type="paragraph" w:customStyle="1" w:styleId="documentlangSecparagraphfield">
    <w:name w:val="document_langSec_paragraph_field"/>
    <w:basedOn w:val="Normal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DefaultParagraphFon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expr-secparagraphfirstparagraphpspcdiv">
    <w:name w:val="document_skn-mlk8_section_expr-se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Character">
    <w:name w:val="document_skn-mlk8_txtBold Character"/>
    <w:basedOn w:val="DefaultParagraphFont"/>
    <w:rPr>
      <w:b/>
      <w:bCs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  <w:pPr>
      <w:pBdr>
        <w:top w:val="none" w:sz="0" w:space="0" w:color="auto"/>
      </w:pBdr>
    </w:pPr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ivdocumentdivsignPic">
    <w:name w:val="div_document_div_signPic"/>
    <w:basedOn w:val="DefaultParagraphFont"/>
  </w:style>
  <w:style w:type="paragraph" w:customStyle="1" w:styleId="divdocumenttxtleftfieldsign">
    <w:name w:val="div_document_txtleft + field_sign"/>
    <w:basedOn w:val="Normal"/>
    <w:pPr>
      <w:jc w:val="left"/>
    </w:pPr>
  </w:style>
  <w:style w:type="character" w:customStyle="1" w:styleId="divdocumentfieldsignfield">
    <w:name w:val="div_document_field_sign_field"/>
    <w:basedOn w:val="DefaultParagraphFont"/>
    <w:rPr>
      <w:color w:val="8A8A8A"/>
      <w:sz w:val="14"/>
      <w:szCs w:val="14"/>
    </w:rPr>
  </w:style>
  <w:style w:type="paragraph" w:customStyle="1" w:styleId="divdocumentdivPARAGRAPHSGTRsgtrspace">
    <w:name w:val="div_document_div_PARAGRAPH_SGTR_sgtrspace"/>
    <w:basedOn w:val="Normal"/>
    <w:pPr>
      <w:spacing w:line="260" w:lineRule="atLeast"/>
    </w:pPr>
    <w:rPr>
      <w:sz w:val="26"/>
      <w:szCs w:val="26"/>
    </w:rPr>
  </w:style>
  <w:style w:type="table" w:customStyle="1" w:styleId="documentskn-mlk8paragraphTable">
    <w:name w:val="document_skn-mlk8_paragraph Table"/>
    <w:basedOn w:val="TableNormal"/>
    <w:tblPr/>
  </w:style>
  <w:style w:type="table" w:customStyle="1" w:styleId="documentskn-mlk8parentContainer">
    <w:name w:val="document_skn-mlk8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theme" Target="theme/theme1.xml"/><Relationship Id="rId14" Type="http://schemas.openxmlformats.org/officeDocument/2006/relationships/numbering" Target="numbering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Derix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a352807f-b76b-499d-86b3-77ee1c1777b8</vt:lpwstr>
  </property>
  <property fmtid="{D5CDD505-2E9C-101B-9397-08002B2CF9AE}" pid="3" name="x1ye=0">
    <vt:lpwstr>YKIAAB+LCAAAAAAAAAMUm7WNxQAAQwdKEaYy/MOMXZiZM/3phrBkP9s8JYosxCEcwxIwJNA4IpAEQfKoyDAEwXBvi2QY2kMj+eGyUQcmnWRHv8pY3oEHd1Y7U4TE7zBNHOXm0uTDLy5GOVFw7FPQcj6Cm6IFvNGC1JWtG6c9CHWcoBaFa1TkhLcTG1hQ7ziD2OP6SnMNK6hdmBcKj3DjzskQCLEHsbcnDSKE4AXYbbU67U5RY1xksen0FT/dGod</vt:lpwstr>
  </property>
  <property fmtid="{D5CDD505-2E9C-101B-9397-08002B2CF9AE}" pid="4" name="x1ye=1">
    <vt:lpwstr>eyc8xuGSNrxBlF4ARZwc8D05gsH4aFnqvVjXsOVd047gzi7EJataCdudxTJvgnxOsl2H6UiH1DJl4JoOoNRUUNpOWAAUaNpjIzkYJlN9dSS+gX87tDrpfvcfQo/VxQ8a+ijyl1k9LMs/0l4Vid57Pf3nBzpThzInfcFZoaQ7uyL1gJHb4YWsAmW2ltue1AGs7NIVCIuvr9E8kRECiS9iywXVbcCbwcYFXBa80VZKoOTYWyY0a3UWAlEILRPsj9s</vt:lpwstr>
  </property>
  <property fmtid="{D5CDD505-2E9C-101B-9397-08002B2CF9AE}" pid="5" name="x1ye=10">
    <vt:lpwstr>A9eZE3Bo/zlSQasKJM//ZmXE2vFT+svTY98eymoiXgyaiHxYbKyvPb3gLAyGYmQbroYOOaw9iKIdn6Ro1C3rCHLD6epF3ePMAaIAr579AVJ7+W6rKTjY+42azWyji+Ca2CUoVSQIt1zsf4BBuPmhKcG4EUr4s9BdPt/icoTWHGgmPPDhC6rVc0b5hUcyJPSYnnSvUov/H1fyo8SAGXcvoceQNGwWJn/oD6TKLUunoBf3/PETKj3mQ3TxoSZnRge</vt:lpwstr>
  </property>
  <property fmtid="{D5CDD505-2E9C-101B-9397-08002B2CF9AE}" pid="6" name="x1ye=100">
    <vt:lpwstr>rc+JC1rmaEAYmnWBsTnX+PwqvPtiJQqPtMO1WZmNsD+XxSmEaK6OG+Zcmy1ZHQdZedndIkC+WIE5d3VIMHVPH07qV+tVxZ6buxOyWQuYmcssMuhC6xYALKlKswGVuyzWZhDEJCly36jKZtbUHsNzv4oboHXbymym04YT8lqSbTFXd9xJtJOyTE/tsaYl/jMGRtAj5W2HpiQI3AEVHxMS9XXdYSEB/VbP4j1HEXuP9JkqEEkkqbKUTxQwvqpLEcC</vt:lpwstr>
  </property>
  <property fmtid="{D5CDD505-2E9C-101B-9397-08002B2CF9AE}" pid="7" name="x1ye=101">
    <vt:lpwstr>Y3qb3K9ZnytL4KW3zr1FAgLv1MNXlwnbCM22ys/MV3IVCO00DNCWCrOLx5d+OytjpeoaL80ogTqA76FRH8X+FelSYT4n80/HipsdnqxSc7sdER88+mhazpt76lSnQKmCQaPLWxSZNN/WwPY8NvmIzGwpb2gaIb6EIaice3cWs4/pEcSsHl8tlHXffL7pj+yDrDrP5HtvaFcYLVDAkNKbtFl88CDHbFl79qY2z585pIcXjbvwhooZsL6lhcUibgI</vt:lpwstr>
  </property>
  <property fmtid="{D5CDD505-2E9C-101B-9397-08002B2CF9AE}" pid="8" name="x1ye=102">
    <vt:lpwstr>7Ft547K3Lkecn2TaI9Pfjsvx+GVM6YO2CmTKUIhOamKsNne+ZWc67GikOiPj/rnX8TTWqGXWtE4jRxTolGKVM4lWZTLy3eKHqRt5+IILHIk+bfxC8kW9HtOKU0D06IDAsjInjxSCFYiNYgSzLgJVKjLMxEUUO3TXIYVHR3lZDeULIOd0Pa+Rqxwg9QcLfhpnmwxs++YrnW+txbGJGYf8/I+f4+O0LW67zrq9j4UH2HSxvDHRwVo3KNXx1T1ddl+</vt:lpwstr>
  </property>
  <property fmtid="{D5CDD505-2E9C-101B-9397-08002B2CF9AE}" pid="9" name="x1ye=103">
    <vt:lpwstr>4znPmoNCru0vGuhdQ6EQtoziqjJ/dqXRjZc1AgzU5ljVWJbSgGYUWwSEbDK7xJRNMRJZZs4OWvcunDuKNlxXU8xpgNNIAgSmU12h+IZIv+YBVnBSy0UlgQB3Q9puKYUae3QNeKq8iarsbB4VCRDOwA9UCeaxRnrS5Va4TC0CoV4EVWp2R5FjOWs8oell8rGo1UeXpxVM2NctnlEVJZwU8DW0efOX68PL3L1zpl54dkk00haJpUb0QEk9RrN6YnN</vt:lpwstr>
  </property>
  <property fmtid="{D5CDD505-2E9C-101B-9397-08002B2CF9AE}" pid="10" name="x1ye=104">
    <vt:lpwstr>b3A5PaaBaxE3bnFOaL1e+f5i20MrnvLVyeuntJAVyP5ReyYu8mu53ovzyi0+O0IUd8I/nmwlLRi4+U91BbUaCGUN+hKotr2jn1vGLv7k7M23aHWxsgWItxFYKWbdHj+NV1sVMm3vh99bIws06NzS9R+dCRponGVjmlCvG9gGIzHeK+UVhmU/hgfUr1MrCzqFMySPcDq/FTSe1Ke4KE8tr6xvGvceOecl0yRKXhNO3uelsorhtSBbWIq86HiL9Io</vt:lpwstr>
  </property>
  <property fmtid="{D5CDD505-2E9C-101B-9397-08002B2CF9AE}" pid="11" name="x1ye=105">
    <vt:lpwstr>gItQa+3iWFgaU5ld2i1bJBn3T19PtaAeP2PkAHJx7avRPx+1MGpV8YQEEMfFDHO6DoNX7h1fKr7YrK4kSkgnAJHC4S76HUTtMrukGKbSncffVQddjcLFUOFj4syYLYsxlviJjp/2y3Y24bDIpc9kdr6GXFRlTyIfQh41GbhQEis+V1dHfmtWZbf56jYbDEQmQVEC/2qG9IstOO0YjBHDVglLGLiI2BRhW46gwJKD5Jo1sr07hJ04nuk6r55A42o</vt:lpwstr>
  </property>
  <property fmtid="{D5CDD505-2E9C-101B-9397-08002B2CF9AE}" pid="12" name="x1ye=106">
    <vt:lpwstr>PiG2uizagmGAPLOZjXbiZczs7XQ9AmOQp/XEb8ygnah3pHbT/S+XPjUnqogPu82QmnMsswTkPjdmM1fIQ9wXGmq+gQZiVhFD8ND3mIGLCJsWqro5NzkmodVv8bX2TJzTicVZ7Jwblkav673g3tWWKVcYc7vkVyeFzD6rKLlXOVeFGO+fMHxsqO8x6O6ic57CEZxhvoqb/BCDXqm7A+yVtfn652Ld5kypyQ2igQz7lq6QdfJw63rk9pgBi/8/tyB</vt:lpwstr>
  </property>
  <property fmtid="{D5CDD505-2E9C-101B-9397-08002B2CF9AE}" pid="13" name="x1ye=107">
    <vt:lpwstr>ldmMUCoupKEeIGBSakzq7q+fh0aTo5aqEix4QG6oUOsVGpTdAlZfzW1BSR0ZRPkGzV7wyQLOn+4OsBFeMw1UjnnbeXJYAANeqc0lBDm09+BbmsgtDbySoXVTQqZdBdgniOD3HsEonYBljwKkSfDq+Df9Us6KulnMrRq6UC+fhk27hBaygtWWqivuAS63zLBR27fi8/kTmpwwwLfCkm9O/mFDj8QxaHTNmBRwpF3rOM+oDr4hyDnFXZXOuCMnwEA</vt:lpwstr>
  </property>
  <property fmtid="{D5CDD505-2E9C-101B-9397-08002B2CF9AE}" pid="14" name="x1ye=108">
    <vt:lpwstr>6GOOuoW5eXUdnI6zXmZE1/NJj3n9HKZVOhNpV6+d2WcPFePgx8MsHNUzvACa4pQDaieCrVD2VW4MmyGZhYP8JRkJIItaNbcu5KO4xoYfWWzqn2KSG0PJAbLoFR9M3RRAK9rgXdXGFIgC1KqUMUyPBkDdD6lCmQZ1FeyharfOyWhJIiljm37Zm9yQ5sx801lqCWNhfbNtTebMI7gx2qBJbMtyUWnQgHYZBrTTuVnCXMHu0fG4oAzlA34ae45NmqK</vt:lpwstr>
  </property>
  <property fmtid="{D5CDD505-2E9C-101B-9397-08002B2CF9AE}" pid="15" name="x1ye=109">
    <vt:lpwstr>9qg7X0ZsHzQOOOk751ubjEF5jaCKsJcgvPw3OTjM2UJ0Zm89TZ4agwQqH4aunD6BQ9Na+mIH5i2vCMfxR4ZHXh8zVdSSYUyQgIdzZpdn/UKuPOl+3EBwQGuNvzoh25RS3SddE4KnGZ/q1o4vqEx42tETwOdV1cWt0V7SroArqW7X/bF9ugGCRn1NeuhK05b/yV6zmCiJiTvOGMzEhsF1svO7s7kelEqIAiFOzFYbXrISxUbHe0tzLFYdNRMMBd6</vt:lpwstr>
  </property>
  <property fmtid="{D5CDD505-2E9C-101B-9397-08002B2CF9AE}" pid="16" name="x1ye=11">
    <vt:lpwstr>1hir/dMLQxE9gMpkaC49IvkXX8G8RKJRtojpJwkM8JOD8PevRIYMn9g5Lcwk7BV68bSAvfTz7tmarntCqzXkEtixCisYhpf8ht8hPinrlJFXFtUr0Jo1nRueoR72B0YzIv0Tp4WLw3VDWe47hoCB4hnOcKPuwV7l7E5Q/rfeLsPRPajYcRM7t3cfFgpvv501sU6QoVrWvGY+CBdPSuszOOLymZ3ZqAoAUm4OlYl1o2yA7buaRpvyESsMNaIvlu2</vt:lpwstr>
  </property>
  <property fmtid="{D5CDD505-2E9C-101B-9397-08002B2CF9AE}" pid="17" name="x1ye=110">
    <vt:lpwstr>6OaE28tx21cP40EKkBI9TihiKp07phC8AODIQ9hsVQ2sta8Ny1Igf5b+xW/uHy7T6o3xCHeADszmhJNCbQD8ufjL8HnxEu3G8cTOglC+J7bHk6UYymGocTZnWsem/hleiitVmnz4xznlJLJYrpO/7mC73hv5GuSUqnpJvWscCCO6ArqWf6DdTtlschcv244E6e4PivkMXwpQEyLyQa+XRHAWdifOepGtYsUsvClCfplxfmRmeMIkBiw6zHpy3oh</vt:lpwstr>
  </property>
  <property fmtid="{D5CDD505-2E9C-101B-9397-08002B2CF9AE}" pid="18" name="x1ye=111">
    <vt:lpwstr>/I6qjHlT6+vDKyffoso/Lfps4VOP3sLaTWVeDMFSjhFJYHIfmtqN+9iUARxZMla/WBQRE2E4JVy1nXGS1mbvSB7uqOvfS1PYkUa5aVcTp/PGnNgWQhFmE5Hg5f6qoI0kcTKL/m+oBd0agxFCDJCCcWOUUpT6bDS9I9GXTQE1UcRHYsSegB/BqZRVXAZujnejL2hwaJbVjTnth8vsj2wo9g35gFwMONP/XkJ+2UU02OkqLW8JDALw5qVvdWj2Tsp</vt:lpwstr>
  </property>
  <property fmtid="{D5CDD505-2E9C-101B-9397-08002B2CF9AE}" pid="19" name="x1ye=112">
    <vt:lpwstr>ar/zCutvIJ8WTAvq57GKXTQuiWngea8bLktrhcJ60yhS8kuuQ1PBD8JwuGNuGAED4jxpBlqBBVy+qsZyECbC0KUYsa45sXyrEq65oWtIFMGmuRk6TzDtWnkfMBvmL/K1L+NLv3R1s6djsuTrXJyjd/JOS354vlvxS8xfzpS8bouRy+BKKNOVZSH2GCGEdTxJv/rp1y0P995nSozbDihbkfqjcaTR9EujdludFhGY6W+Xe3DAk1+rpr3AB3Ru4EJ</vt:lpwstr>
  </property>
  <property fmtid="{D5CDD505-2E9C-101B-9397-08002B2CF9AE}" pid="20" name="x1ye=113">
    <vt:lpwstr>Y6DiJmozA+UpZsSBNbURA/eJ954qop75l3PfpbeqBdstfGAcBfwDenJk462ItMCrz3N9en3DOxF0OhLEF24bcPt/Dnq2OVd6WOLWncFe9UpltKqAYGsr4jBJeSO4hVMMh3GeQ5kSAa8MPZD8RiccMGuuryYvb8ma+328Pp8FxoTY+GX2IGtWSNeMWXhvD7Oqj4K/INeJrU/Nil8cKn+DSKDOYPd4L68W0GaI7M1vOjHigHq7gt5K55dKKMb7BP4</vt:lpwstr>
  </property>
  <property fmtid="{D5CDD505-2E9C-101B-9397-08002B2CF9AE}" pid="21" name="x1ye=114">
    <vt:lpwstr>cZ93t45Fb9mJeByUKYeS0mnx3WDpdfxuHg7wpMKXbdKi1SO43OVTfLSsRgWxaV3/PAFMWxYFYu4RbKQqlAqrn+tOuX/3z5RCAVss1HfJ0mfg2ZKFs5VKgkRYX5IIPN+a3dwhAkrrAZsDzL0mfO4Cur5BJSd2yIb0arQWQ/WFq+rnIbRL6/M6cUTYr0MS3Eaci6HzgNTO9P7VLlRRbaG+UkN+iRVFTHvAz4RAYxkXNn7DG9fouN8hyE1f85k4uzB</vt:lpwstr>
  </property>
  <property fmtid="{D5CDD505-2E9C-101B-9397-08002B2CF9AE}" pid="22" name="x1ye=115">
    <vt:lpwstr>LgcEWJMvmEBdZ3bD7w7n4oWWMyhcWPLhvGGGNMkT7n2XMbHgeSGTeSEEII0Vkn5bHeKavJUd4sNDp6ACmlCuKFy2g/i9Y2kePqLyaw9UVqsm+YqZi4DfpFqDUN26Us0JVsLv+X7+Br5QHTfELAImIUmc02ySrttqJy3YCZ/6cuodZl2lSOLc3hus1vnToQ7RcpJ3nouCwFT42+itZuvcIbnR5yDEcxH+Tnu8myGNl4vkfehKQn5Ge8IejeKBIsj</vt:lpwstr>
  </property>
  <property fmtid="{D5CDD505-2E9C-101B-9397-08002B2CF9AE}" pid="23" name="x1ye=116">
    <vt:lpwstr>zN4L4bNouOvR0cNq1ii4EbuFIo2954CzolAJfBbHfXmjnukC3JEBYtXt9ZezSAi++iRyd352qi1wD07opewl3DIzXB9cIC/T5gcQ9TBLRUI2qPwCUzgCd0P7g680iUNAeuZOnOk7Sp9JZS6krpVed3mJHyggkib1Uq4vmR0ODnQJNA44GjfS84ZuaROcQrajMjQUfaXbaK9jOTjBdAuQiOrt+6iC4zd2hJt7plfdahC9AsiuPQIFVSUd+BI0uHA</vt:lpwstr>
  </property>
  <property fmtid="{D5CDD505-2E9C-101B-9397-08002B2CF9AE}" pid="24" name="x1ye=117">
    <vt:lpwstr>yXOErsAuyThTi9mor/bjf4Y4pHo7qsHIToJXa8gqKJD7mKtDXzB9HFNA7l9y/Y3hZJL/c5eEaERBbv706TavFoJI+CD4N8I7TumQ45B9wEmnQOrXc4Sp5rGdaVAHkZ/njlKZQvCjwaSKrsYg/WGm68WCcgRM2tH1i6sXzpT5YCWaqoaMTN++w3UOk1xsBeFKlz5OqPlnpEWLDPrAq91iseN8UfyJArOAyAFMrynSOoGYDcxNNG5l/WlEOWE1qxc</vt:lpwstr>
  </property>
  <property fmtid="{D5CDD505-2E9C-101B-9397-08002B2CF9AE}" pid="25" name="x1ye=118">
    <vt:lpwstr>xdYinqFtEehhc/bB8XjldaqGXsDlbr83NvqJeeJiPzltpxCgJrd7OuYpzSHDvjkcH+hxj4Y/MAAj1yPMfpiODd/wodgbvc71cGzvzU92Doe2j5cvAJFBeKq3sLupJy/vjWdzUaDmP7GQpb8A8CRuHmtoP7ujwF4Q+Shz397M5697t44y/KthJ/32mx6k3E81tFit/wxJXkTGLTP6cPlAhpuSEY7eApIXWsbRLwjiT4Qag9gCNWqPoxzfNI4ZyDx</vt:lpwstr>
  </property>
  <property fmtid="{D5CDD505-2E9C-101B-9397-08002B2CF9AE}" pid="26" name="x1ye=119">
    <vt:lpwstr>6H9ix+fXnJcS1aubALXLcbf45DM5swtsdD+rvBp0mW3wjOzCwjff0tPYyeBTRc/7zhQCtxRfavQQUtI6DJHaUsSgjA5Y79yCC+Gmyt+eu3qN4HZOVbNpfWoqJTnkOLgZgYwZHQ2HlGt5W0b7Hp9EqVMPBvbvCThvCMsJ1vXRBQlgYQkkLknSk4FOS51r2qNj/XIirjr1WzxXqSQEBB6vXqbLEoCnSmpDcEWlfWbC+bJWhSTzHJtvxDjjIky7DpI</vt:lpwstr>
  </property>
  <property fmtid="{D5CDD505-2E9C-101B-9397-08002B2CF9AE}" pid="27" name="x1ye=12">
    <vt:lpwstr>jZ5jKewm0iYtOToZeXT4DgAflZsPKfjxck1y57S2+ZFL9logC+4oL22c/Vq+FkwoFGhAK8L46PVBSl2NzhYNMiISPgIOT4YRPv07jk+dAap0ynIsUpptYWsh1/fNct+K+Fu8PpHe3TSYJcMLdleLi/T+lUZtbq38AvgR2W9DLdhCvZqQT7dHR3xqrpRjjplLyZqBASPJoSJqlJlh3vBI6bUv3Bc47EEitV30AqjEPEavubBgp6TYqMkNuXcKvEx</vt:lpwstr>
  </property>
  <property fmtid="{D5CDD505-2E9C-101B-9397-08002B2CF9AE}" pid="28" name="x1ye=120">
    <vt:lpwstr>RMlnOg3jaSF9ou2eVTwaE9LZK3891+On3IJy7WCCGbFScUSNAcs8CwxewapSa+rbCy4y1aKt5XyKWSrLKvNrm0pr2MKH1/4rZBSsvDa7OuDsKjANdo4d1U3mzqsDNkdiO71vrtu/ygCC6NgF50zBLLMcXZaGPv4z2NEJBtJGKSKdPf7t2a7VYFNq3AqK9NrWVrF6tVePVsP2V4y0lVek8wVMIJlnaJArs0vQCgFw7WI5rwrfLH+ETx8bcr2uDEe</vt:lpwstr>
  </property>
  <property fmtid="{D5CDD505-2E9C-101B-9397-08002B2CF9AE}" pid="29" name="x1ye=121">
    <vt:lpwstr>iYF9at5FVH9SUfpD5OqeIOReB0V6TLabK7bzBpTBhfT6ZyewXyIjvjscu1Q5YHwQIPJam/M4zsyuLz0OORXvKhhlhtSd7CbXyWZiuQHfwuDWRpMt8XUVeglSIz1tEMlXNkIufNru83BsnmOpeZV2eidQ/mxVqhivy0r252BRwDRvinfNt9mVUwfA8FuCCHsOjkIcuw7uSjHbRYi1S+AIrKi83HYGS3l+w1RzI6+pE0Pr02ExeNe/rmH0+nJFvWJ</vt:lpwstr>
  </property>
  <property fmtid="{D5CDD505-2E9C-101B-9397-08002B2CF9AE}" pid="30" name="x1ye=122">
    <vt:lpwstr>5frBSC1hCKAYqs/oUe4/qag/Nw+WT9C5UcUSVf0+dj17T6iD0Pl3WQnbxB9ziipZiqdz40fJk73u+lNPi1+8cfDi3FhJjqTzzExXtNE3Y2MR9wmLVz2/o+Z+Z+wxQaXItjRrZkIZ58QZQ3ZgZ/WD8QdM2XLoV7dfqEeDux3+GFV2K5FJ66q3iiu3DR0ZEtNxzvmQOQc6qke4O1gn8mHFpbrhqsgaRhFr46GxlJFqIh4EVDRiy/sWWSu4E0VRg5J</vt:lpwstr>
  </property>
  <property fmtid="{D5CDD505-2E9C-101B-9397-08002B2CF9AE}" pid="31" name="x1ye=123">
    <vt:lpwstr>XR8FMflNOgmjVcC23uhTX1espsSUs0ZGA1/emzBiNAS4x3w77XheelJHGUaQJYKaQCXmRIcuxxCLBmHH7E433SQ0Nv4+aV3c/DY9V1GahPrac3/IyvwU1boO8X139R7p+FGNKcPh2gktYl78fUF4OwyQ9jsXdQy9Y+Kxt3zpgXpdP2DOMcsOiF4OJhlTHZ4tKMV1aRfMiI4TA2a6tjXliOEUx1VerSyN6BJ1kq6uHFOnB1eq0yVKH8SVgjZj4yM</vt:lpwstr>
  </property>
  <property fmtid="{D5CDD505-2E9C-101B-9397-08002B2CF9AE}" pid="32" name="x1ye=124">
    <vt:lpwstr>pTYVgW5rTWQ+jJr46dhQ/04vjyAfvWGNFX7gr+YdBZQ5quE9i+9sM7r53yD08JfJLWd3icAfeXa7wxIe0oW3PJzUS6fTpqNQs/qp5FmwEPDRNir/k99VMAOrZo+ZOVn4Q1XStigWWNT1H6/thPz0jJFw7iyCesDTtrvSqDIanN6uxcrUNMimO6c4Rk/lmZzdP8AvphBr6az0fpJYcfh06yF5v96JXo6Da+XP30xE4DmuFPvDGtcC2YaKeRvD03p</vt:lpwstr>
  </property>
  <property fmtid="{D5CDD505-2E9C-101B-9397-08002B2CF9AE}" pid="33" name="x1ye=125">
    <vt:lpwstr>U8XMk+4FatZ2dV1zP+ggL/li36hBT+1GI4Fb58RubOdzDHiL2i8J5WsFDDHa1ihiZDrxo7pKuQWKogi3KnL4kEKWNvTR3S0l1pvpO5t1JZX+JSDm7npxabMn2WYTr341gFET6tSX//PMrmr1Wl4diPR11NVwIZDVbZKpCqkNyta2f1yvamKQ8IIPMcA38VyXondPhF4tA154QIJp/VRnX5w/KxzEAIaz0LrJxnvA0C93BLTDqvd/LkVMqgEAnOD</vt:lpwstr>
  </property>
  <property fmtid="{D5CDD505-2E9C-101B-9397-08002B2CF9AE}" pid="34" name="x1ye=126">
    <vt:lpwstr>MUGLd8gD6mMzrdGk2TdrM5X7J2Cp45Wf/jXwBbP5pX2XfkmfS/WXFTl/f6fCvq8iWITpWNmXJsJOmQTDLjkk5kO4+4yf/HbJzq85HkK6uyYyNE/AzsS54sd5sOhZ/uM1Am6I35zvAle+hIP9TXzVUSksr+f4q6qbKsYWa9eY58NycwjT4BX0XapNSkXA2IJj2+kFfyjnVzDJkARaXxfFX2a1ykPL0xCjOzOkNpcr3WGljxbDD+OHRdg3sZNcOvd</vt:lpwstr>
  </property>
  <property fmtid="{D5CDD505-2E9C-101B-9397-08002B2CF9AE}" pid="35" name="x1ye=127">
    <vt:lpwstr>UVRGkr47d+e9DKOvU9K20RqCHFbCWvqMwW7F7lBLoLJ/Al0oxF4LHgnKipHs6yA3MpiuNtdrn7FILPSLPME6H+26FqaXhGxK6xLS4g1Qu1+PZSMteOMeJWT7VNMVKJAFPYbp3gvqtXp7CSFXCzzz49zbpmMjf4vjhXV371UL5StKaUDYkqnIC5kP75neZKtGeMCsEbQ9LkRQ5texDzD0ZRhqny9C9M4FdNY3RtLXFzGt5jDrgh8na3IPJ4E8vNp</vt:lpwstr>
  </property>
  <property fmtid="{D5CDD505-2E9C-101B-9397-08002B2CF9AE}" pid="36" name="x1ye=128">
    <vt:lpwstr>qmhWC+Ju1JuUe0jb8IZwwDXZw1Xn/EYAdsqcGZt+HLUyoo1fNI0noqa2XOaGQ4IlzAjqusNX9ChtzkbsMOZV6DKFbh3YdfeWUvste/fTKZ0SkCVKyGT5qMZrfTawj6TvHv6WyAUSjvNYrVw4KinwwcEn98XIHyg+EuZEsvfEcz7gLx7D0d75bWZ0r63jHzwxgA0ByWQf/NwWBQdRzaqiFKTmsKN/jhvuKpD9mVmUQ52ZKWLSqLJdqg29yNV8lKE</vt:lpwstr>
  </property>
  <property fmtid="{D5CDD505-2E9C-101B-9397-08002B2CF9AE}" pid="37" name="x1ye=129">
    <vt:lpwstr>BAiGt+moMR2mlTbnmmiQKC8UwxR1wItM1+YxEJv0hhoRdEEr8KTVFuSTNDwrUKjFL8CsFRhKpwnx51U1peleHCmCpE9t5UERcrqPAs+QCV/QPhgWwV8z+OJQDefR/hlCBTRJTeYyQOzioOvkYy3niudbGTEc0geNfR2dxbCkAALCCOODwOOLuzg13d6rf+VtHMglQ7z98VGMTLLhV6BZlkwSt4/sTWxeCGl7BBK2zr7ULNkIx5peFdIsPltx6TU</vt:lpwstr>
  </property>
  <property fmtid="{D5CDD505-2E9C-101B-9397-08002B2CF9AE}" pid="38" name="x1ye=13">
    <vt:lpwstr>mTgh4D+JIDWoroNl9CgQeW9LOdwaZatZPhyIItfXH6WrWsI+qHlrDsgUSLMtoJUV9UOPyvj9XUqm87jUP8qIsaHdb9330GF1wrhw355KqP6bkHLmuYgLhRK1JPRmz3jUkGcAuFvFTVKn1dEgJKvfvsUbCM3p7RCu2u2n/md9NpWNnSBnIptjv0Uab0e8+3vOTK5PrgK79h01Q5+4hHeyaALAQwT6m6EE6Xkvmy8GBbb2eliC4rgsBWZocvZmBPJ</vt:lpwstr>
  </property>
  <property fmtid="{D5CDD505-2E9C-101B-9397-08002B2CF9AE}" pid="39" name="x1ye=130">
    <vt:lpwstr>fVENZlS3K4r3tg0sdPfVWQzbCirSyw+qBc93ESPkgiukLUxbtFiAi5Y+LK4PRoB6LvOPtJbh001Sjg4GxbjdANKHJZSa03aeo5wtEk+J6ODwlaydSj4gwRlzA91RTTZjIpQMau/rzfaVBZ6Bzho6P3zbYIoQjVZ7OgU6e1Rk9HcBKUfFy9+ekysGh2raD55AQLBWl/zlFHXuM8jNh7env9qtASfqgDi/+poUHwFuGtt64hZlTrawa17FZIDNkIS</vt:lpwstr>
  </property>
  <property fmtid="{D5CDD505-2E9C-101B-9397-08002B2CF9AE}" pid="40" name="x1ye=131">
    <vt:lpwstr>AYAx037OfFbgAvYfi3Uewc+7rv/0Uxel8f78mEW93dIwMzXgMeZv5Ft3yPGHir3g/nRyS9fBfKIm0AsimW20aMmTBFH+p2WbcA5zMuhcqTdbl1RJ/ux4SXd7MWfa1yxAjMUPv8yNYxLIIN0gtAZ3EK25FOBQRAW2gmOSKSl/ri1zpLnWlUTAtGTeoj8JYZ8iZDa+AqH6tJ3CEJQBL6qyuhA3fukDH5fckFu1InpWCfrvHjpaO2t0YxK4F0Huj0A</vt:lpwstr>
  </property>
  <property fmtid="{D5CDD505-2E9C-101B-9397-08002B2CF9AE}" pid="41" name="x1ye=132">
    <vt:lpwstr>12waqqhwpa+skl7TSPFSOa5/SXofteUNUX6XX1BSBQPtbWGXcIMAAnrXRZZPZ17LOEsLOSjBCSPOsGvMmEU7M5ffn3+UxOHIRWTZAi7GuY0LEsIwDUqHpOrHI32k4owaWpacutzcqTb+qFBZfg8ECYI+4rAUcWHI0pfM4nxD+I8KVwkmgvIyknaSm5aO2tdw7uZ8T2Bj8Otnittmnx7n3F12DrtETG4iS69KvoK5l7Rs++Hx+lBqwXqNFvfzSti</vt:lpwstr>
  </property>
  <property fmtid="{D5CDD505-2E9C-101B-9397-08002B2CF9AE}" pid="42" name="x1ye=133">
    <vt:lpwstr>2iM4v/aZcFgl0lx6DVRWgcHrUY3VY6546+ZEtYG/uHPZ3HTZ9L1rNb/ZPvv+enVIv3dbegHEfSnTWH94u+ixM/OL3Cb4ljMKvaOEslyOemihauoPl88gjcsV6S3pROa46skrBtWpJiXLwu7mJKCHh5Qc098Z6lEGcDI3OWC2ktHK0Ez4T96tmGaI0o1Mu+RyeKHhvn44b+KZaeoemUfoFIbOUuBs8cJ3X8Mjd0KD04WVYkgxUw3oZJm6LMX4y3p</vt:lpwstr>
  </property>
  <property fmtid="{D5CDD505-2E9C-101B-9397-08002B2CF9AE}" pid="43" name="x1ye=134">
    <vt:lpwstr>xF6/M7xGCAQ3ESl8e1CYNuVs45PgbEC9wchYTD9F9ol7aokoOLXLn0Tf1893kja8arHI0D4DigeQMkY2Wbk5f5g02J5qaCrGHz8z4zukMXx6Cz1266aC1i5yuN2qiBp22AMmy3wZeGJviEhjtRYJL7GxGFf+LZCD98GMEmOZnpSTrEzIy+b07J7xHSBBu1vD6RvhmDvPr5OXb1KenBHA+YRn96fOVf2jbgCrkTUQVHBv1okuQzA1W0nUn0X6v44</vt:lpwstr>
  </property>
  <property fmtid="{D5CDD505-2E9C-101B-9397-08002B2CF9AE}" pid="44" name="x1ye=135">
    <vt:lpwstr>To5EKA0YaZKy4TvpV9/byigJIZIB8DDodKXsup2DREzbRmztu74XYSHFP3DJ4AGrVHw9IdE0sbziSCs+mXQ/fBIzkVAffNEYNzdYar4oE0Kun4GAFlaPU9wKuPHq0N0C6em5/M8EHx8FRs1CQJfBQ7zavzLmS+WEw1SQijkS6LFw3V1m4ssZJ+wWeg1YUii6EnhS+1nsfc7qE4Jt2PNQL8WRIpmydpWE0fSZp4Yu7AVAgYywfxg8TtzTxPrfOil</vt:lpwstr>
  </property>
  <property fmtid="{D5CDD505-2E9C-101B-9397-08002B2CF9AE}" pid="45" name="x1ye=136">
    <vt:lpwstr>6jTUVu/XaGCrySbcEWjccJRxfzR8bD4bseVaQldM82GXskod+gOqm8RkVxIGtdMzl2DRJUQ2JeUlddacfJwxnmht5vPyES7d6q+4fvqJPGkmQ4hzX/aZxvqyAY7oZXc05NYTjzfLonq6udW4aDVqrdDtYWO+3UGjd1J3Khbnw5n9piTm+1Ifesv+Adc4l1F4kxrxOe1HXA7fV4DvlIyQXSMpGXe/LNA0tJ7SjIRTxM6hIkPvhzAXYOiAxmRmeMa</vt:lpwstr>
  </property>
  <property fmtid="{D5CDD505-2E9C-101B-9397-08002B2CF9AE}" pid="46" name="x1ye=137">
    <vt:lpwstr>1pC1dqFuyL11+Ggs3kZPiMg56c0B3Ml163sizVvmZs4rUbVwYMy8xD9NyRecWRwhvgCt90rnLQ8R2MEL823tZQRjx8EPce0VQuGiu/8mLmHsJotxypBIQdr9O5koHRpptuWEGYID6AKoTvvkc/VKFbdeLg0GY772OfdMjNPiu7DaOOCllKSwYGCf1hThrsHhkoE8Pc6C/EXRCK2f7DQZfqKbZn8pKY97al69xsBG+4fhql6C6AKwPmr6DHvK05n</vt:lpwstr>
  </property>
  <property fmtid="{D5CDD505-2E9C-101B-9397-08002B2CF9AE}" pid="47" name="x1ye=138">
    <vt:lpwstr>hVozqMjXoad8DSxTxJta70LMjP10X0+w5mPAWn5g9tCC5yQMZKRkchnXIyBtzBRE2ffnixaOqF3azRIbEYGrodp+3jkeQXUXa9YjaFDrnSRPmmll9uR71HFtfOV9xDnW8N9SL+KNN2olaPI0ypHL2ONzWE6x15zxHy7uR+2Y8pNp2B6nu1XJ5N7OZeAkyohsL4hVjL1XFPqqfwu0wlruY50m+UQYWtI51tIKnBPXvd09S/Zk+Ka9PsMti9neISX</vt:lpwstr>
  </property>
  <property fmtid="{D5CDD505-2E9C-101B-9397-08002B2CF9AE}" pid="48" name="x1ye=139">
    <vt:lpwstr>jf8w/CksXnK6aH8NohJJD/9QgrxZRAuqdxjjzspuv1RbUAplyMcMQumyKkm5AaM7Ma2gIGYWNwgos5jQborVIXoFPji/WPOj3uXgeHwdqy74JqbwHHQRJ8wIpwONqZWp18jztY5ScPt6K94wh8M7u8Lz/pIRJxQN4hr1wV4n8O8XpmorgG2BbhcW2teoisbjResWXfuXz/ifPnMdEJSDIATUJQWLijDy5ZKzc7Q49ejctKxke3F78tpA0JVwIQ2</vt:lpwstr>
  </property>
  <property fmtid="{D5CDD505-2E9C-101B-9397-08002B2CF9AE}" pid="49" name="x1ye=14">
    <vt:lpwstr>tZUf+IaXVUFUKhUVOniz9Z4qvqyk5cspGJO3J0O5wr3c6hml6tlmkDiOCwZPlKTIlmnS9Ae8fqBn+9iDN+3FXFkeNtlAgf4F51ahk6kpOmPB3vzOsjFSXMQSaFCakhZH75bkyIVPZCP86XMW19T/iw9LkOMLwuKITlB16xNfqH+UEdnrMs5MD60e0xD30PhA+RrWQ45T12iulV+xxccp1gV+G8TeRCgrS3vZi+1Hl2vFyjjQxgf5RJ3XlKo+6AW</vt:lpwstr>
  </property>
  <property fmtid="{D5CDD505-2E9C-101B-9397-08002B2CF9AE}" pid="50" name="x1ye=140">
    <vt:lpwstr>q6nQi5FL66ctS3Fx4LMsH6D4NPFlwYGRqANxg/3KBRh24RUKeKcmB8kZznpOqS1Pmstv0s9WG2QyC9yq+OsUT5n03DrOyHF3XnNZW114zcHGlPRlZtzgXJIo529TDPEaYifHwWp47aUO1mjn6rnYuNFe3pa/5AeSvh97YIfZfcgapJaYTnlm3kcZUxbUqNoPaNaVEjVhJ8EQDJDAArMucmIZNtehnL9uBreg3xfhnvvh/j17AyW8kt6OfGyuod2</vt:lpwstr>
  </property>
  <property fmtid="{D5CDD505-2E9C-101B-9397-08002B2CF9AE}" pid="51" name="x1ye=141">
    <vt:lpwstr>EE2LmeTsH7WEUfKwIpTVmwTWDRMa/4Ni3GhG3LXOfpX6kvaQr80X0JQNf3NqJ7dn9ZOPMsOcTOr2oERnMJPRAyaXKleWwSoKflY1/5+ZgBeJgkxEbliWNAyRpv+rEMH6FBmPWuPlzVpbgQe1mQ2B6mFwEOQKxditBZ4JK1rGuoFPTOxYCCWVgeZkCpnS1MW2+Y6owXar1iKSOuhXgsY2+pGSXc8ZK4eQZ88f0EpuqaQA7xDBbKn7m9NT/Bk9enK</vt:lpwstr>
  </property>
  <property fmtid="{D5CDD505-2E9C-101B-9397-08002B2CF9AE}" pid="52" name="x1ye=142">
    <vt:lpwstr>4Af/r8EfCWMZJJAJDT41D/5BszojAWh/OH4FD5tlsfa9TnV+6nnyabvJWhyWYcRdp7nz+/vmK+bpbyzCNYiKDanUU4JFgjYEUujHldU0agj34dR4SP7xHJa63GfJ7nHvV+3d/0JXq0GUIYylie53cvC/ZVKrSNTRZWkA8IK7C9RvnFu2PP6uLBKZeQhMX1JyR1IDMIKzMxFz4VfEnIBWs6laSS5prVyuGkTskWfzDW7NInpKRrhGytsYo+7kDFz</vt:lpwstr>
  </property>
  <property fmtid="{D5CDD505-2E9C-101B-9397-08002B2CF9AE}" pid="53" name="x1ye=143">
    <vt:lpwstr>iHP3VYt13Dt8yyBV2atTHPFgk8CtxbL8w0ubVEa59AQs69lyR+3y/OesOGsTv/mVpqaWLyYybNyLcUv5+9yyc4g8+zR4l7ghfQ7ZjTns5QVZCy2nQN3Wy1iqYxb2huSTSBVxUoEBm3Dy2NMC56aM+VS757O+PmuOIlez+zm/opX45ZCSM8ywBYC+QKgs8siBn/YAJcd4us9vca4rNFX/4SnP6SQFCF20o7dmvuPEAB37KVHNMRV5yhXKcexgMdE</vt:lpwstr>
  </property>
  <property fmtid="{D5CDD505-2E9C-101B-9397-08002B2CF9AE}" pid="54" name="x1ye=144">
    <vt:lpwstr>3KlKupjkgcnOEi+Li24DnyZCmwPots5qbh6ZEG/Pj4Tg2vGJrQggkjiQCOuiRc9jR5Ac3DUdZ162jz1kEfMZQYTk1dNY+M1el1TXRlUpjgPutLDyIXSNhDpVSaH2Lp6AMeLDDGEQoec4xtblgmliyPGE34DVdAYv4aYMQG/GhXQpkRFvVKIovhbWTRibtF2pf/nyiLIAm+SWjH15ZRI0t/Q0ZH4s3IAFaOEIi9C7xBxGJ/7hcD8l58vmgWGk3pM</vt:lpwstr>
  </property>
  <property fmtid="{D5CDD505-2E9C-101B-9397-08002B2CF9AE}" pid="55" name="x1ye=145">
    <vt:lpwstr>7wFQTG25hesgpm/y9TuOivmpsbPEhFMiohgft4Ow2qelMzA9rdSP+zSphD63QK1f2U8GUhm34XbYp3lYMImzzhusn/U0HRN+yhBN+La2e9dKYnPUbDhCwDzSS5sV227u89zvkKUnFpx9MbS5h9130T9czn4XCxOCFDdeyHubX1oANVDWznAlHqvZ2/Fk6FDivKv6lPxMWrAvja+/63YE8DygYLPsWkVl2E/c9dtOv54ZywOM89tXXotJevFqLze</vt:lpwstr>
  </property>
  <property fmtid="{D5CDD505-2E9C-101B-9397-08002B2CF9AE}" pid="56" name="x1ye=146">
    <vt:lpwstr>4XFlZ9dIR4/yKfg4xMwXBgh5HnnHfiqRJcl3rF+Ks7/cSP7GxLtPcS/TLd6LmCWY7DsyG9zY7anMyhXjJWwyhLl7zQL1n6gOBd7FmjYYJpYKQFYGE73XwysILjaXCP1SkEEfLOX0DVYyFeJekGgdMy7PeqOAGCD+z0HdZeGyo9fLSmSC2g6enAkCDVrw3PfkkY6hdDRqdPX5DqCO+6Iwk+oK/JpRJLN2bG4hRsScaCnmwUPFIi7j8jKuwX1TZhd</vt:lpwstr>
  </property>
  <property fmtid="{D5CDD505-2E9C-101B-9397-08002B2CF9AE}" pid="57" name="x1ye=147">
    <vt:lpwstr>yJQfcLUkI0fcbsWBdzGzYuvZyiZXV2yPx4aWVTWAeXsuZjjXOLAZAOqB58TFcgM0BpW6qttmFhM7Znywv38qPZaWSy1zBxVzBW5x0KKZ2W6XAK9Xr5E0Zh1E8e9ttOLNlTWU1ltcR7w4+8G/ghvf2SfvCuhqUwFfQvF7tJsnVJRdl79jP2Ob02yQie0j0k8NS8YlsR2KDKiN1Pk1UfI0+Nif2t1a3xE9+/mOT21kjhQpoHZc5VQTnRe/5hDPDL2</vt:lpwstr>
  </property>
  <property fmtid="{D5CDD505-2E9C-101B-9397-08002B2CF9AE}" pid="58" name="x1ye=148">
    <vt:lpwstr>1tRvDGuiv6plhX0dgREr4Gv0tkbr61j2QzaLeN6X1vR65hAo4D3eFNmS9ZtAZ4O6zntUXdrHmu0kF7KaDOZ84ICAcgacSe5K85dnKkcI3If6lZ5pScsIQoWVbvdpW6Rxd3Tre02oLIP50I9sVm0JaSEPYFpTZAlekzs5Zqd16mae/9dvfrJ87u6KaecIUX2FPZ8zs+8PK0J5MilpeB0anVRnlJmCm0sPLUcSPQzcQ1yUA47gB8TOhcUF6yN9N0v</vt:lpwstr>
  </property>
  <property fmtid="{D5CDD505-2E9C-101B-9397-08002B2CF9AE}" pid="59" name="x1ye=149">
    <vt:lpwstr>a5u5TZc+nPibm2feJNjbXD7OM0BB8CmOMqZWRIsnoxPjlwXHRSCTt5RLCIqJVa34lTU5iOJZ04NJ6YzAVRrReBASMHDMXJVFAA6tKUusEvzTJ9eMTAGYj6c0HUACheZRPXpMnbmcFoNNLxnsmto3xuefckzKVbZBLPyWoUDvAxPXuF1TN9qdezL5P5kfXQhhVVvEBFfhknalilMW5olJLAwAh+QJXMsLldnk+mLQ4xrMNxslVamw681m1tXSgmd</vt:lpwstr>
  </property>
  <property fmtid="{D5CDD505-2E9C-101B-9397-08002B2CF9AE}" pid="60" name="x1ye=15">
    <vt:lpwstr>DCI5Uf3Zkjm5DLSLtZVROdrXwjTjKLTU5FqqIAs3YgEe3y6I5K8ldId+FV27vemAGif0p9hy4NKJyID74k3oFg3nLzDOqUtj/Wde5qZIjj6PKKcMhqGmeGXAZ6kQYplqjG/TYQdGWTM8PgUukiMwtv2EPSPTy/xdm3WrmP8GIhIrQkN/Wz+p5wpRYGWWv9AMa1+twYAZ9hh50QtZfzTsQ86QDCR3CQ2cZfhtTiHzyMm5AeLEiyRvF7I1lhIedyw</vt:lpwstr>
  </property>
  <property fmtid="{D5CDD505-2E9C-101B-9397-08002B2CF9AE}" pid="61" name="x1ye=150">
    <vt:lpwstr>WcMA0xhD2pmCuqktrl1liVbwIhCG0CGUSaTWGaDQw+DYnUkrgUbTWwI5He09IseB+FfyeylgWXVLpcmT+9vt3Q4LnRv7APU9uKxG66PRlktCtbp0lq+fXGFGrYwFwid/D64YfYipH8g5EhqXE1m+Vrw7m6uWyyRgBU7N+jHajVoLjeOMHXIn98sJ0EtEjSkcMMreOyLT4ml7yj0T1hUEEcaDIZm5PwsZcHdJjR3TIkDxEVJstDr3khD8AHNM8Zj</vt:lpwstr>
  </property>
  <property fmtid="{D5CDD505-2E9C-101B-9397-08002B2CF9AE}" pid="62" name="x1ye=151">
    <vt:lpwstr>GDsVjQb0dHtWlf4En+P2iQFA6H6dsqh7aUWij5Upj70Ru0OUY4fyYaenun3kEHE8WtESNlZC6hGz/3dv+7TjvZcN7MSFrQbXZFvG/juWi9iitwduavCW0OrhYBs1+6FzYYfknGG27H1fbYoTm/Ukjrw4CDn8U9Dc/Hj0YZ24/nShjef9gk7N5rnZBVvZdyVo9IGe7wpAPXj+fLTLxbMWNSunhYoJP/FtnpT8Y2bvVeZIInwIZY66PPFAUQt71Je</vt:lpwstr>
  </property>
  <property fmtid="{D5CDD505-2E9C-101B-9397-08002B2CF9AE}" pid="63" name="x1ye=152">
    <vt:lpwstr>EOAAarljlEUnCbSKkJAJQcR2N1WiJlhFMUObQUkR9i0GO4cXQcZqBIzBXHy67bPPpV1ZpjPH6R7EQHUBPy6t70qO9LQ4/dTpvB5XCCfZzlO+yU9yfvAZGO5rEjZ6nXnUBB3rBztRWO3s3awOcp9V/SQrUz7YHIIcVBb7d1dBAIjh7/cVyMR80zW/IItkwSpA1FAToyXpLufocpU3fPyhGGmluxiEhW4TczIl7B4vGXGcD3m0DsX1vWEgJq6Suad</vt:lpwstr>
  </property>
  <property fmtid="{D5CDD505-2E9C-101B-9397-08002B2CF9AE}" pid="64" name="x1ye=153">
    <vt:lpwstr>YYnpPGfRFsACKSjrC3pSLDHyMMgAVcWkG2mXhQG9J+E+C+Pszv8JopzM5U3LDcFpV39D6bDzwN9/MISfmbcm5aiYuEWKSxEMQFJY5EWr7ZfhmdvQrmzIfXl9B7pC70vThnjkUlqzHzb9f0BYuwnnCZWoEM/xZ+rSPzK1eF6dSWuVjP3zIpVFx6pi/8lgaauLu6UJGb16UQnsUxRxVk2hZK0CRmbA9LOkmfWclra1tlMvvu6yZQp26OiYuC9xg+/</vt:lpwstr>
  </property>
  <property fmtid="{D5CDD505-2E9C-101B-9397-08002B2CF9AE}" pid="65" name="x1ye=154">
    <vt:lpwstr>vJMuam0vMzYnlFpyQLhoVQxNiqHJigQvrEivxkkslpMK6iwf6iYZ4kq/Ty0KPZQEoc+gQKXunSo7ZMw3zCoCPlFrEftK/hHad9ej+f7yl1sil5EhZrtAs6su7RSHvynqYXdxuO/zwlRundtNzBScarftmXhYyBOZ91YEitZjt43N4D8FhYh/NxRVjOCwlg8nr4QtC6xvFaBKBPY7KIWidCX7BspRtzoOxTjjM4Ptw6ZylEuUFLs2eu3ETnDNqGR</vt:lpwstr>
  </property>
  <property fmtid="{D5CDD505-2E9C-101B-9397-08002B2CF9AE}" pid="66" name="x1ye=155">
    <vt:lpwstr>aachQzUnSUZuRBMu2MrXUb/An/tIP/MExpgAtRefG+VluJwmDp8bR7X3iVLWVkEb8nfwNPinyMznf8UXf4q8lCam6960Djo7Du4Vk4jWgmT5hsbG8YZ9PVVxArW0xOAKWdIYzqX+rVmqZh2oxHC+3MGliJGV/RTrbQyRLfWy4Rtbp4gBnqtgn2mFNlHoBtzkEHvE98lS9XhHx2SOGBLnhKEpYSGKXVaUR39eWywVdC7K5RHqcNH/860a6CC8T2f</vt:lpwstr>
  </property>
  <property fmtid="{D5CDD505-2E9C-101B-9397-08002B2CF9AE}" pid="67" name="x1ye=156">
    <vt:lpwstr>vjSWyf1gUeXzN1HpYNE0nGPgFIFnka+A1Wb45AgfRsaP9qGggMiGCcUs55dwqsD1s4gvsK9YucktzktGmW6chvjrlowG+RCHjmLxp5OgDMg+8xOAzxEbOBh0jDbrkhXmTwaEO/ELQSc4LQAM1hCQthuo88fkIMKnnhKZHb2A8ooTJhycM4i1DcI5NTkD2tDZXUSUR2Aaz2mmM4U9yho6U4P1RC4lVe8uXSmzP5Wyn6i1TKRTX8o83UKbYI0bXso</vt:lpwstr>
  </property>
  <property fmtid="{D5CDD505-2E9C-101B-9397-08002B2CF9AE}" pid="68" name="x1ye=157">
    <vt:lpwstr>ikO1nIh/7O89jbnGYgu0SAY0gUys14vj97fplqLg59ARnmIf6nbqtULIF0ouAGxa9PEg9CDAzR8JzCb22Dx7s60QCw/2msIxrYt9WVZUB69ZZTrqGeZH30vU1ud9jIG1Z6dkaSdNHOpEhMlJ3z4RVLG3Wn70AJPTRkF/2DjuptocrLyo+GflgX8fh8OMM2lFeDp6A+uxiz2H4nqwOKWUbhOHeWbWeDtXod4K4boaouADgnE1vGFDvm5YV8+w6Q4</vt:lpwstr>
  </property>
  <property fmtid="{D5CDD505-2E9C-101B-9397-08002B2CF9AE}" pid="69" name="x1ye=158">
    <vt:lpwstr>lsj0Pj1D70puxoLRLg6lcxuO/vy4nFQRol+IEiZY7NiQRqHoOJG6jWu+Z4aMeEuw8vnGB9QmbHO6fzUTg88Isd6Zo8gBOPMs0dQwIll+zxbknOi7+EnKk29VgtVvtAoNnoMnQnHEWc8ddlzAify1uC1O1pgv3anaiZmw4zFp8MiR8A9pQc195G9VoCQ61NsVGPlR0z2AtCLoIdljcCyWZNxVpKcCsktJrKFMgT4lXPFLrH2061MXnYSxY4M1pND</vt:lpwstr>
  </property>
  <property fmtid="{D5CDD505-2E9C-101B-9397-08002B2CF9AE}" pid="70" name="x1ye=159">
    <vt:lpwstr>LO89Od8HeROmPvrWQdN1uI7v0DZd2dFqqYJQpBPB4qr9h2hqN0EYdg0A1m+UUdvcFkNNS/tByyzYnhfhhb5fi6+t2dHuLeDcVpp4qJZF7vyAmCkTcbuUHmEM5TP7PeyaLGf9LsJdbXf8WPaygTnvSbAEB8tIsBW0BRG4jdUYuAHAtJFWsrPsUdDp8JoE2m0iYGje5Ty7mY56j9+bQi597WI3iG6WnKQ2tyer3IvYyhjmIddZLAHQlA6LsomjqEy</vt:lpwstr>
  </property>
  <property fmtid="{D5CDD505-2E9C-101B-9397-08002B2CF9AE}" pid="71" name="x1ye=16">
    <vt:lpwstr>trIjsu9eJFxkI+JRjLzwpOTWGcvNfnnvwpmAcNomPLh1N0BvhbwUvNud/eDLyjhLAdNM625dbfHhwk7dJTQ6KmO8mSPT2iILBWfawC5xCySrOdlKSYTQSLQfHClb6xAryGFhMoVQ/xwfnY+ZMXyeOadYhS9hNeoCqg6Ubz+9pLiFg/+cR75/PxZH9ge4yYlUmFgwIuNmF9Vx7C4Nm3i4t2WCu/R1OX9P6oRHVcjy2UJNNeanUOxRZDkVaVk2GyS</vt:lpwstr>
  </property>
  <property fmtid="{D5CDD505-2E9C-101B-9397-08002B2CF9AE}" pid="72" name="x1ye=160">
    <vt:lpwstr>rUv7dYBx5y8voSpqn0oMaXH+gKS4Lv7yh8JoJlrPubFNvpGVKPccZJgmdTcuN5A76LIRbdcSGYN7jD+0XCrJpBQrt2GrjCz70o6BXTpAJZkPt5PG8HjzYmtlB6tLbzIL+2nNiEeQemAl/KFxA1aTtgHxhhQ7Xug8HmteYZ2fpF6ubp8UDGgKXf+ahls7dlTLbZzwj755JOAC8rOEw0T92kPrcCcZtC4+bUyOqqLxg0zH60Dm0lt+BA7zeWCwNV7</vt:lpwstr>
  </property>
  <property fmtid="{D5CDD505-2E9C-101B-9397-08002B2CF9AE}" pid="73" name="x1ye=161">
    <vt:lpwstr>ehRKkVlniaEGN6muc9nrjgU0HAe4CvvgrYwf10GykB+5mv1m09DpslAA+ztnJPCnSzQoOaNW9Wb51+rhhLGbJOtdKbQ+/ADG2icU/zvYW1+y8VZAP8wrZRH2To4EvcRVigSlnlIX3N7e2JIShf+qSHRsijwmvCbGpGwQuWdNghQQet8kwvWWpQzZ2g0ErrTmkTM5s0yVScKaB/QRZqAqoRwDPVadPJ68kjq1xdcQdr5xR2U+PxH3pe05W803kjM</vt:lpwstr>
  </property>
  <property fmtid="{D5CDD505-2E9C-101B-9397-08002B2CF9AE}" pid="74" name="x1ye=162">
    <vt:lpwstr>uj3VuG9PgzrNW7otDnDfolLYAa7VCniyufzlks0DW2g1XTb9Qa+ezYaacPpJSHhkwu5YZ9dfbgVve54JmUtrhDkhFrsmagm3nkpBLyLBDtFKMv5NZ3wH8kTaLXnSniHff+pHSKHKR7RGBXVO9veBbBgu7sdEHDRIGs4FasZfCkK7CUls0H44j9Wumrbq99EHqw68zHq/BZ5VGq4psPY8U+5cw0T1Gz6gfMKxGlPaoHmQiTKhURPbBzUdT3n8i0y</vt:lpwstr>
  </property>
  <property fmtid="{D5CDD505-2E9C-101B-9397-08002B2CF9AE}" pid="75" name="x1ye=163">
    <vt:lpwstr>5OCaQ9oY4EHRPOXXSIjmOmmMPootq0/MAs0iQvy7DZSawzCEG6gf5WGOWmQOFDpI2hTFskERg68A2WPB7YCzkFA6RN/gW5w1g7j8lEcX5bdXSEpNKTCs9leXn3FO0qY0hgsSESNoIeAAFZJfcwsQkZUVnAZvi/+UNQHA4p1xvIjS4tlSn0eby95NHyjfxN7x8d2PtPDrGGeo0DdrP8AovSvhWCiAAA=</vt:lpwstr>
  </property>
  <property fmtid="{D5CDD505-2E9C-101B-9397-08002B2CF9AE}" pid="76" name="x1ye=17">
    <vt:lpwstr>9wbbWvUgLCyZCOe5MwRqyxCxJhhzD4zhdja8Q32LKyfnoT7bOg0F29RhBpvUW2r8L+3ZJZuPRQGJhRNQnogVnz9AJft4A/qU+Y8f1CLF+5Y2/HLIpcok7Y7UyGOIyoavdpBVv6rbx0cjoALSGrWoTcK+5l4XYwJ+vJ39cenurDXi6WdcNHY4eut2D2RmO1xImShAIiwmSeRUjLaApgokuEcEO5rfDAlSGqJwSwPSju8yZ0TjPOr1t1X2qMK7qsp</vt:lpwstr>
  </property>
  <property fmtid="{D5CDD505-2E9C-101B-9397-08002B2CF9AE}" pid="77" name="x1ye=18">
    <vt:lpwstr>RT7lg0TsmxKYylzER5LDUghCqBfzIADQod5LjPB3isHXLcWWmSnjubYHxEAENfo+Sx0bxKZAdYXrjKV4DnLjIoAel4A6L3UR+x6seqOSu+UP5270i1Zj1BCufX9L7qrNNXX4YRid1KjJJ4nQoJudd3YDOzJ2ScPWrkmg0/Z70tfq2p7X1KCu3YbXBdb2MdcjcIqcmv87zCong8vhgFM3dDVL4qFUNi+lyTPXiq9FtqdppHmfUHqhRva3OeLhfAh</vt:lpwstr>
  </property>
  <property fmtid="{D5CDD505-2E9C-101B-9397-08002B2CF9AE}" pid="78" name="x1ye=19">
    <vt:lpwstr>LBsfqwQStQnXfdbGYjgSXZEVkPS1JHt9tO0XBIG+WGKJMy+SGi/K2CIF/8kH+GCMHqj+DwhivI29/duCVsZENBVcZ/zHoOVHCKscZQq6d5bnSFjVImivoyOZIMkCJ13w4lIkL5IHCBjCtOcJ168nljz8Kbg8mQSUq/j2IlIfgCDAXrvFflZJgRsx6dd40PCn1y9Scp6l2FRPySXctSr7P3QiWsp0jiYlTwbOJz7tIIV6O472tQ7XpqnMTT2Slq2</vt:lpwstr>
  </property>
  <property fmtid="{D5CDD505-2E9C-101B-9397-08002B2CF9AE}" pid="79" name="x1ye=2">
    <vt:lpwstr>RKETjL89lazyZltPgovkMQe01TYFDDbkcYg1zTTurO2zKXKo/49ok2ImXqsP5uwHvi7oDdlfMCxNML5bmw0G/2e4wMlsmWm7lboxIYJsr8kuEl3yRfxoLcHEA9DmaK2MtKFLv9GBZBLiiIOwO8KTHuCkaItU1EKfHJFASXjxTlWpBNTX6IvN2hpHHSmTkg4/xKPv5+XNVoOavOt0quI4S6TrTKSouUZFnQTkWFyTJbZ7oKIpVeNR8IMuxChUOdS</vt:lpwstr>
  </property>
  <property fmtid="{D5CDD505-2E9C-101B-9397-08002B2CF9AE}" pid="80" name="x1ye=20">
    <vt:lpwstr>LsdyKvPJrEmOF63ymv6ERrM6Mxa0TcX5jkuO3coiIzoHGkHwNOhwAYtceAn8JWlOzWum+YjLyakNCtjhGoXj3B+bvP3WizsXx/HQlGhEDq2JZOZ1kd+0SV/6Fu5ptPN1BIWjrqFBgZIDdwV+MymZb1MbestQWH27HB3WRz9DkktcTi34zIEGFoy3u4adtQMWSFvQkA2YeNPgAt7L5Y8J/M0yvuLDrlo80SF8Dkh8L5Q/sktV4me86Ak1T5nI7O6</vt:lpwstr>
  </property>
  <property fmtid="{D5CDD505-2E9C-101B-9397-08002B2CF9AE}" pid="81" name="x1ye=21">
    <vt:lpwstr>U0jH7JWOKXGKZ2oIRpWchc8yWNYRZrwHfDc+u+ucHv2OwzoLjOOi1yQ9oJw2t0DWaWSmdPHU2vDtMUoSGk+6B7hur+xLs/Gal1JocIA+lx74HlntRAANWmLK+vTFmT5XSMgIRl+aHJRTv0hwmi9NPjg/M6oP6SC0kees07lX+GchPJQ41i3jKtOWPHjyoCTSPfRw1pv08EGuBt0lt2AQUO719phnNYHLalS7QnzC2uQ7S4cHVO/gKky/VfZFQo0</vt:lpwstr>
  </property>
  <property fmtid="{D5CDD505-2E9C-101B-9397-08002B2CF9AE}" pid="82" name="x1ye=22">
    <vt:lpwstr>Mz8/bU6q4yFZn91d0ZPFeuM0vJxziTyiRZ9mma6+Wm3G8tOA0ZUPqvEgexVRERQS4PjdvCTKnUFBm9hJNyJE7uJTC0YXZgPSBIo+VCwbOU3T88JiUPH44KXdV1pgA/2TtAjxggOVLtiWqBivPmHVPgxe7PPBN4VFK+n+l5uXYYMAhzahYCEuw94d4dRb+DyZ1368G8q14FiUVxiPGxbWfZ1HNu9WAXCifveCzqpJcBMXoDShylHf0nlhMH+fFv3</vt:lpwstr>
  </property>
  <property fmtid="{D5CDD505-2E9C-101B-9397-08002B2CF9AE}" pid="83" name="x1ye=23">
    <vt:lpwstr>2usVlNN8TGXizm9SPdJ+4GTcuofiWuDEU/SA3I73v+yY2auFAySzQNoP7C5szFE1dx4lEtJnB+6YhNzu4hPTS3rL1NlY5Kvo03kH0suFxMht6UVtFgkH8GCu5Ne2eHB2BYGBOrCFMietECiV/NxUbW5dkgwZdyBzxCPM8JjB7RC8VZKPQ9uSRXqsU9DF2JJzCtnV6fW9FeTw5jPbt9PMrBzPLLs3Zh1Ec1zL0yBNPsmr4MrbjY1ykfq+VU61Vx3</vt:lpwstr>
  </property>
  <property fmtid="{D5CDD505-2E9C-101B-9397-08002B2CF9AE}" pid="84" name="x1ye=24">
    <vt:lpwstr>LeLtvzUlajjMn+GTWUpsRokasIHklD1pvQYhb4SQCvb9YOM0+QLuYtY9vBUy3GAHo24VgBo/5RcTUw8qusYY+6ZMMujHi0FtA+B47bi9redHpQflkO6D8Ul8FYMbSXwkTcK3jjWnwv6gf7jpEijye2ufLpaxe5HX1QqYjMWepx2TqtocsXeL/MjsCSXU9kxIMNKk8Ksl8rWIM0gmBsZkqUjDQtZjTQv0KCcjZ837otPRNwvPD05N3/GAew8XqUn</vt:lpwstr>
  </property>
  <property fmtid="{D5CDD505-2E9C-101B-9397-08002B2CF9AE}" pid="85" name="x1ye=25">
    <vt:lpwstr>3ZrfYSU0mvPZUkDP0+OFrlqZ8mq9sSvq/VeZNRzw8Ctpj3xoA9VNzIJkj+6f3RNXIdFkWpKuOfY8SeW6s+kk0kMr3gyCqNrS5PiWiTzGNqVzvFKMhrE+QNsri30mCqZyEHZeBPEbQPFY8Q9kjgF+u3uPk85HNT7z4Qs/2QqDNpg3FoPzwp6yx3u/53bZiFiNCemxjdh+tYqMRtSQDilwlblRS0Y/LVKFaMoslqdUbQZxAf/3crKVHHdIBDyCPx7</vt:lpwstr>
  </property>
  <property fmtid="{D5CDD505-2E9C-101B-9397-08002B2CF9AE}" pid="86" name="x1ye=26">
    <vt:lpwstr>sYg08ZTTaKUID30D9FjNCmNjkZSfeQI69c2xw66Z7n4dyEaoIQHLx0eKzTusW3tO/fGBxHylsDw4tww25rPeUvFh0qBfXyUqJJupGVZGzRoh9l7wr7tUwoLiPOIG45KT8nL7Fmu0ltaPv2dPyuIK7dgR8F6s7x25H22MtjNArJwONaKBYAY/8lxTftpIySdKkqobL8UmT+3bqeyL/iyh6o0yUN6+AarQfEVj5c+tlqfdgAruGI3sg8MJBYpcqTv</vt:lpwstr>
  </property>
  <property fmtid="{D5CDD505-2E9C-101B-9397-08002B2CF9AE}" pid="87" name="x1ye=27">
    <vt:lpwstr>NC8VsMMkO1NHZ7qz7XfDGyoywzQsBxhUT5q9CFUZOf23BjG5USrHjh2L5x3V3yF1MnIaxyTeF8tssdbZd6mTK7tVFTNaw5jZVfYWOwMsWkq9ykWIwBg7s3vLKzAZUwBu6Acc+fnGdS8x0jZfrlQj6QAsY6Iujupc3hKNsCLAqRNdAfg895Qy1TnhtgaRYqrnx9PCgMEWVf85G1yT9hb9OTkQidvcpXV6GtKj5RZkQX/DjYr0tVcM0+bHsbSNKs1</vt:lpwstr>
  </property>
  <property fmtid="{D5CDD505-2E9C-101B-9397-08002B2CF9AE}" pid="88" name="x1ye=28">
    <vt:lpwstr>7awxIJPhyu3a/cs3Ta8fu9wHdqR/OWD/1gea/JNeFri4VatOnwwf+FkFQOfHbewwQXaXmq8FjRQvkdRC96R06gh6K2Yuo1S/OBZxKcqssvDKBeAT3WV79DrqA3u5Qn3GLIh/JexQ7b/ZXkMPM1oq0gS5AF5DQodKE08fql5giReQy8FcomuzHOBh85dFUopm/Olv+SnjDdf7xa6xKb4WaHJ7G4AIkW+STa+215I9IiGnKWuLweCwoMImRCMAQ84</vt:lpwstr>
  </property>
  <property fmtid="{D5CDD505-2E9C-101B-9397-08002B2CF9AE}" pid="89" name="x1ye=29">
    <vt:lpwstr>m5zbMwrniFC7K+LpxQw55tzhXvOcPqIxqRLhXKV9O2nlf33+n1HXo563vK61106POM7g/nukECv9c1zMmIzb/NX1SDV5Oeu/z5215a9co/tjUvJxQWfIrr+F+ud+cRoHwFN0yYmt9lRkPBu8qkRXNumYUpAQBbZPQRYUPaPxA1MCvvLDdcyzxKfSCc3bSPN/1IN4IQ9lOlT38OLz7zXQdhYE1HAxU2QNqZbJHoVRbyzahCQts9jZ7Y44vIgOaEK</vt:lpwstr>
  </property>
  <property fmtid="{D5CDD505-2E9C-101B-9397-08002B2CF9AE}" pid="90" name="x1ye=3">
    <vt:lpwstr>/PRcMN80kn5v3LGQNQp3f36HnHlS2slXZyWImL0OAGxuMpxL0oXq9GwB4lxLr3tCguJP/q+EkUluCGhIWohrLlHhKJZHXNIGg1Z8036cjKiUpA4AipGm+ByQ41btDVSkhvX+c5ahJKRpzm9PMsIdHgoVd/gdqNjyqpXm4gjssZted8QcehLF9EvHnP/+XF/bxhrc00cS1YQEHS+HggpIVBV4z3D6trNFoKcIa0O+yl9LJHkwqwPUVa1d2j21j5n</vt:lpwstr>
  </property>
  <property fmtid="{D5CDD505-2E9C-101B-9397-08002B2CF9AE}" pid="91" name="x1ye=30">
    <vt:lpwstr>taNjlMZZJJaaulds1MimqnlDlubmuTKmMgW/b5xLAxkRhwOApQlF3txxB8eOf96p0lEaLkM7flBP/Q2Isdm+N5dntUAAFtiL7WHu49F2dV5RGReRRvAceKK9ikRtT6JfABC/u13K5fPMla9KRek8N7YHrQc8FK1RVEZXAU53SgIrERIWFemwCOCeT6Ir4hI91RHUD8qDCGwjY2U51iYgFJINkn6FmfrVSodiJE9dO7cFZLIPTpvYZqhPJ3sT2O+</vt:lpwstr>
  </property>
  <property fmtid="{D5CDD505-2E9C-101B-9397-08002B2CF9AE}" pid="92" name="x1ye=31">
    <vt:lpwstr>SyGWEnmoRoj8aWoCWXpfxwzBQevwXvmrzgRqnZQNLqtLLsfGo1FymRb7M1ilvJ8NBVruiWCkpKYkndrI/6dVla4bPLDEp6lIqH7W1IYArRQphgsY2EEygAGzlIpiJP1IrFU9tjWZVXlaGw0sl5upUhnJeDbYrsqwCN86+P60Zp0VRGhNtQlHqhdYeVJx9usa3jlXpUOHzDx4dFRHbQTXcj0dLZN/LZxuDPq8aS9kgFuO48Nk9xVtTyaa3DgO5QG</vt:lpwstr>
  </property>
  <property fmtid="{D5CDD505-2E9C-101B-9397-08002B2CF9AE}" pid="93" name="x1ye=32">
    <vt:lpwstr>5zV10Sc5vfDEYH6Tpl6aAckxqE8mYX4Iq0AwHcKvKkWFHPv2rG5ScGBT65F9B9HmkFpXPMyVrgbKr/tSecPbmSonu32pEQ9yRZUX3u2Plpb4SzxBRg2ksH2L6b7ExeXXiq68URXF9SXcmMc1zEE4fuY5hKlbsDcNJyLzn4yk6LCciGMHEZYrLVK3j9YEB4TnbbLPTLIQlJBZoF6s2gWWT6fnqYmfZmRCmKts5Sigv1M+MWkWwLoxAORNBoo9Xw8</vt:lpwstr>
  </property>
  <property fmtid="{D5CDD505-2E9C-101B-9397-08002B2CF9AE}" pid="94" name="x1ye=33">
    <vt:lpwstr>CksZiwzbiqGVj5g/4duIWAMRilo+MdbVsc9UZfmrN4ckibLTcil6k+2XFEL6rH0l0zZZFyhoyVysWGmyavNsKtz7RvhOx2+Zajh1m+873jGxuYbd/oUHHh6UT/po2w/oqHIzSimm67dU9/vHxHmiHggq9DW0kQsv1mIyjBeCJkT7HbS1YzyXEGfhw6NcH5u7awWu2tJROp574XFNtZ+QZl2/ElNcUa+u1hP7ylNDUy6EV9DTthi3lDNVcZdaV+P</vt:lpwstr>
  </property>
  <property fmtid="{D5CDD505-2E9C-101B-9397-08002B2CF9AE}" pid="95" name="x1ye=34">
    <vt:lpwstr>c0BAMmYrc75fLJSIFsq5CLNmhbqGL1Fw+mzV1EQTkEsDoDV+QIzEnMhj0+8lHX450DbtJvObR6JPMwt2f1vtMc9INR2e1+PaWD1FvjOoMUPAzv+zmVaDAbWLTmPl99165DtA3P3fb9sLVnNjldRu5hPVfEGtlgkI/Z80VuDsE7e8y+Q6K8Ce9zJ1EqyYMf7xpxzOTnwOBwCkra2f6g3L2jmg3SLJ5Vo5BZPtyxB1frvr4ccKd9p9O32dlY0OOX3</vt:lpwstr>
  </property>
  <property fmtid="{D5CDD505-2E9C-101B-9397-08002B2CF9AE}" pid="96" name="x1ye=35">
    <vt:lpwstr>cqq3GGXbkXN/u40NPiNHoW32OQJJ6W6T/HMiKTDhyU7htdfDxJ56gWWpSfZWpNR9VtUe9VW6/WPgW3VPqPlCZoDsyF5evGGIr8dG4atlMTbcGKriisTBSO0vQJUpzfglsxfAqEJJ7ZwN3NOkWURev30x9iIjVq9dkiFXNxeTtps2cem8/Ynh4cKXS91PagZd61p8AYpvYLGCrTcp2za5yeHF9kX2g0zwDpYxJbHiY7/bB4ULl1O7W3UCTTZdJn2</vt:lpwstr>
  </property>
  <property fmtid="{D5CDD505-2E9C-101B-9397-08002B2CF9AE}" pid="97" name="x1ye=36">
    <vt:lpwstr>4Fqud5fDHkfqlDWbgjkDwkw6vERfs2lS4xbJ2mWF8HxpNp2p3N5rmLrsf7+0XK8Cv8m6ZdgyAENPxXaOAXvYJn3n1D79n29MmwbFSg5SYcE9nR42spYIcysReSfV3cbt6CioKg5sHTEyj/XdRiLUaeAUabo3FMG6Zz9c/XlRQ0RSK8Cvfu+fdawFiiezUx/M6FdkxtTnO8rc1FAy76ZVlj173LXQa1F+PMlU8FdoNAz2tHGIIBhhl4IIcC13EJQ</vt:lpwstr>
  </property>
  <property fmtid="{D5CDD505-2E9C-101B-9397-08002B2CF9AE}" pid="98" name="x1ye=37">
    <vt:lpwstr>2lsWJBJlCC2k5tVr/GIVT16Bt8x5xHxam4VkyilENiwSUcduvEB6Cy1Y9sHSjkvBMbpSzVgr/vHrtj3ko2eUB5YIqANs0id58g4Now5tK1CCCS98GN2qzO3FBljCRumxzcqCrAjoQhs1q9ne2OHKM94hB0Au+O5SWccHH/XsbjB+aJHvZTR/kzpKGDmxzrNEJ8Dv5o8s1GBdoCYYt7payg0p+8MsLcWVu7GM4GMXNnelBa841k2+2l7lnv4JTDW</vt:lpwstr>
  </property>
  <property fmtid="{D5CDD505-2E9C-101B-9397-08002B2CF9AE}" pid="99" name="x1ye=38">
    <vt:lpwstr>MsavOjUDIhTVtbvyspk/j1NqMMa7aFySOwq6nJkumzaRevTQweGaQR/srraVlCVqOUQN6Cv0jLpDgmLCEmRhlyXG4cVF2HsywEUWXbaroQAyv4QmrzoUEEtkYkGATWvk4WSPOxXQueuzHJbkaAfpIehJ7eS975fDJShVjVBe2JWf1Mr+EY2y5Z16clntKal/5HUxe5FBgySZysuzFetWG7dMBVyrz/273J0PCyhA8x+T1B2eXjj017PfWiH3bcj</vt:lpwstr>
  </property>
  <property fmtid="{D5CDD505-2E9C-101B-9397-08002B2CF9AE}" pid="100" name="x1ye=39">
    <vt:lpwstr>U59u192ZPmV9PEGgipmQDp13gFePfksjMx1kJ0yBDdEDnWNdeueOMWle7UKn4OL1lcmFobgDvyiA61uB9K+MfXAADYSxWcOZfQdu+Dl3Tfqnip0jKs5ASEx/rgrJOvhm2CVgr8YYpk+XgfFTZHC4ZMHCD1SCdeiOm5cEU+e65lvXV+IvPBrFiy2vO4fOBe+I2/pw6fFZole8zUUvjA8c8Elc7ZVM4+H2ob68C1V0dNqqBV048ull+wxz8ukjIFS</vt:lpwstr>
  </property>
  <property fmtid="{D5CDD505-2E9C-101B-9397-08002B2CF9AE}" pid="101" name="x1ye=4">
    <vt:lpwstr>xXmc2cVF9cPYl3BHBH1kJk57HUFjqCuAQ8DyPFs+I1G6cD+GaSKUB9z8DjIM/0UIZ+ptuc4JxTtaotFxDRt0J+MNxQ4aiSmWkSk+6ucQjFeiG1k/i2WbIdMrsRlUVPe4JN/oElcah/nOkeEf01tcxwMVnKJdVjqmQ9VbEq/Gyl2MdsQ8tt8c3rz56ES3ZlyLsvADU5Dv00dtQEtAsAM5uOdAdqCJ0VLo35hB9GOuiKUiHDWmKUNDNOBlRIg4NBc</vt:lpwstr>
  </property>
  <property fmtid="{D5CDD505-2E9C-101B-9397-08002B2CF9AE}" pid="102" name="x1ye=40">
    <vt:lpwstr>0MdP2PARyTT8Sp55SrEMp+H3lyr+KSG96MZuKT5uWw0k9AbfisptbDoN/btX70tJjz5JaBUeVc9WhHeRnP+ZyXs+aIzBKkhm7ErhPzHtviuFWtuB9dVQBn6MewjIV1+UHrzsM0BJsJmY+ejkhNzEfEYNq3fmZRVaNNR62de8s1b/zxXZ4lFt0XCpWtlqo3+8sUCRGjZbM9w03z8Bl7mYsO2T9+DXbcqdXZHokcjrVOuajURz5zdeqik3J2j6ryu</vt:lpwstr>
  </property>
  <property fmtid="{D5CDD505-2E9C-101B-9397-08002B2CF9AE}" pid="103" name="x1ye=41">
    <vt:lpwstr>fj3WKDZS2T+CEHU3FBhoY1zbCajb7Xhd5vyP6Q/+lHcd006X6/tIBoSKGNzWIwLXv2LWYsmz/nAlfHFystQ+Wvf4MP8rnKuA9WOF1rBmdrWYS6G6Z7r29DhBFX5whLQHIp0dtmisRn85v/MrtcIjA8FB/6x3gYn6juqRqiPyUcJb13rg+HkUA1jZG9Fr/eUk0dakTpWv4EN5h6CY9txGoxTxUZ5Uy/l4iOt3Jwr7Qp1TLQBBKT2PRHLQ7WFwZbo</vt:lpwstr>
  </property>
  <property fmtid="{D5CDD505-2E9C-101B-9397-08002B2CF9AE}" pid="104" name="x1ye=42">
    <vt:lpwstr>BuPgzn0YJSgEyaXX2+w28MAi2mF5aJT+206aho3cixFy5CtCa21m6X76x46F5Cfoof0fWxfagl3DVqhsuH6+aqlss2kfBgM9x2UVU7feRLFnjGsEtRD6aiDjLISgphwEOOhums4F8oAD/Oj4/qzYbM2HRQu6th33afLMxt7FdLGxaK5sqxKEArOLQrhU10QyNZ6C9T4tRDX2Gx2AQHbNtulYVGB65cmI6NuYacOH78qczQKdgpKfocE/MNraziT</vt:lpwstr>
  </property>
  <property fmtid="{D5CDD505-2E9C-101B-9397-08002B2CF9AE}" pid="105" name="x1ye=43">
    <vt:lpwstr>/fJ25NyrsP62Uw/m/vGBKkZkPWsJjvzdVX9w+ZeODgrXVeNaoPmFImBLYxjP4Ca42x5/A6Sh7Z7PFO2FJ/ZQAVwPrROeY70SGwTzySTRfuGVCem+7a2i2AUcKuhZ3WBZgzR7dI1JypNyYYEGiIGn9rO0Fb52GVSibh7U2k9KQ4/VfzGqim5BoIqy3cOzVUwq/f3WnyBwylMznxjgb/rJCSGQvcO9NDb2zugVHAWPA1FyHHAAISSbm7XRg/is1U0</vt:lpwstr>
  </property>
  <property fmtid="{D5CDD505-2E9C-101B-9397-08002B2CF9AE}" pid="106" name="x1ye=44">
    <vt:lpwstr>pyv/kLJ9YLsqRPmfxnNchBTR7O/pcSfNpXK1Jhum4lR6ARaGayzhzBMbeP5TIf7ZAPWxkMqrXYOhrcmTGzp4J5VeNEfnDV8dbGH6GSSEcdZM0aJN3Fbo9ptjYLLuBqhHj6ZZ0JSVV2hCfuLOV8mq6KhzGoxye4hew4SKTav4YOxFpgJpYzGC2k6+W0usNcx0j+FBXq8L8PZ+ZisYhcr9IFUaMTHGn4YcrSrXDah3+7rJodpiwsSmI+6y2KZRvGS</vt:lpwstr>
  </property>
  <property fmtid="{D5CDD505-2E9C-101B-9397-08002B2CF9AE}" pid="107" name="x1ye=45">
    <vt:lpwstr>6WXzw3dKSawZqjrdIfXMhQ/L6rH7DovAy5nd0tQbacA1p02KHguzMGaMZRXOg56zNdt5giQP6ti9LMh4bRb6gVNGKFQWM+Yo9CKRVrw0plut8/FJ7zoloXGOwzamj59zKxKChGG1RTpPI6FRHxkupXW7ZUSbe+HTScNisar7Kmc84QZb7xlq8R5ByTqOPV5BVvM3CTQpEtjBx8e2eQQtkjUkhUzpGVWX8yjVsELkmm+/ScFvqGLYRJnpgLaT53l</vt:lpwstr>
  </property>
  <property fmtid="{D5CDD505-2E9C-101B-9397-08002B2CF9AE}" pid="108" name="x1ye=46">
    <vt:lpwstr>OVtbTKo750GEbCGRJtk934un8xl0SIGqcXHqMD7qKjP/9wQ1P1pfdTHsbqyZmFpOlzSLzd6gxtU1J/WxsfDuDj8W/gmx4g68+/oL4TgW1N2XjlSJB+/Ri8R5tGXDgdYUO0GZU80gprRVh0ILDJyE9iR33qD5BzRVKM65kAlu/YbF2IQ8uCUwBDEAY6padX8D1q6t8VFjodp7cekaN7rl8qVMDqe/mCGsRNTvcDvh6D/s7i0y9nfZlp6IwpIhSkn</vt:lpwstr>
  </property>
  <property fmtid="{D5CDD505-2E9C-101B-9397-08002B2CF9AE}" pid="109" name="x1ye=47">
    <vt:lpwstr>0LvUp2EqNsSsjBwCPyBUL+ttIUPupXkVDLl2VE3lhSHR0HEtW1qXVfdBFzR3rI2IzLm7O9hnZT1QPFwQs1PdxQlvVmHN/l4EpTg0V9oJ9NK4VcXBTDsa1qtaZlZrC8be20DEPapiVginzwtd8A29DiGbWnZQQ0+z4hmwnsWRfQo81aHGnjZPkiD+ObqJUJVYxtRW1CWlEJRIg9hJIYpE2xCNmwHJ7GJBLqD2hecVGX2dzIVpIuTMK7AuNOEBe5O</vt:lpwstr>
  </property>
  <property fmtid="{D5CDD505-2E9C-101B-9397-08002B2CF9AE}" pid="110" name="x1ye=48">
    <vt:lpwstr>6dbppKD1+BxOodfj0Cjr3GcEFVsP7MuZ8qg+2zZrER4w+fMzRZCRYH8sdovJXS7w68JebGsTKaMRAYXzXoo+eqBVBzB8kRJsPpuKNrHAXdT0ZDCwJwaQBiF4w3TTswkbHgnAi2E5mLTCx6UEihF9oLdeK6/eU7uLmy4AwzuCNxZZcOSyILuxFpCEVXZYHWILswr9nvo6sZhi8CZgTSOEtxlrY6MWgEu6jfvd74qFGes+b2TeTuKNUaB8eNid020</vt:lpwstr>
  </property>
  <property fmtid="{D5CDD505-2E9C-101B-9397-08002B2CF9AE}" pid="111" name="x1ye=49">
    <vt:lpwstr>k+TkYymQ0utpKOKwreKdgtBuJl7UTmDg1J9c/ycU+cAEHVqxMLrPOoyUkl+Wy4cmpPsdxy5Dv95UfxGBfw/aeTyKaN4lZto5EDUrSTn7Jta+0mK05CgiOFrr8DAfDoyT3XXzvFpfS6ny/MNsFMkoZJzA9YcBSoVdIEjkxPz1kAIDO88ynOGqyiecuNQ4KH6q+gNvimMwOmQ3/Mj6kfm6k58mcyUUw2s1G6diH9WydclQ8Uc3UfCacp2E086CnJd</vt:lpwstr>
  </property>
  <property fmtid="{D5CDD505-2E9C-101B-9397-08002B2CF9AE}" pid="112" name="x1ye=5">
    <vt:lpwstr>/ScTzuN2xRl2okp0rtpyNG0DN5YvJrtQcdU8lMgFRKbFMPdbiyoyXTvx9UBmkBfi2zg5wgsOiB8PILFvlrLfZneNLKqq5ptHMQ+2goIN6AAwUvQDPgeCTnFrveGYgHsr7yKsKz32hLnZF1USC+vy8LFJogx/Nkew6AO5Z1EtEvwgtaJJoEiDtg96lAJxgohNqwCGoFkJPenFui5ufP/5guE7nxaUHWqS1p23frtTvS5SLUtDheoJD1oB9ec7ND/</vt:lpwstr>
  </property>
  <property fmtid="{D5CDD505-2E9C-101B-9397-08002B2CF9AE}" pid="113" name="x1ye=50">
    <vt:lpwstr>0PXS7/Py9bb4zxbMHGoDAld1XN0fguFHLNX/NVigXPJ6zmExAxGNfSJ76VPspdXYRnjGjXqQw9FLMvU508RPQNfWK275fm9npX9fxo/RyLA+tawzHM4X7gIaTCDd+9a6ndSvOY2srQQLsT22C9idbmjTGiHwqB/aPrQZpxpHSnlBHjhS+Gq3UICf0VWQm7EJ4c1BFizaTCHfYskUrZ9GW9YgYv0IhtcKhi0+i+/gPhq5T8XJ6UCm/yyhi+E14eX</vt:lpwstr>
  </property>
  <property fmtid="{D5CDD505-2E9C-101B-9397-08002B2CF9AE}" pid="114" name="x1ye=51">
    <vt:lpwstr>PAMxAUHFgkF04Brw22OdzscpA0NWVcL6bWw8IWoZZdKcdbZ6oLVyHVZfIoEv3o74dmfSIfew3runcdRuWfEGv43YS9bH8YXuD30axhGx33mxSrvMMxzjlRkcUBoz77Q71WlLgQn/ZWlHgvGxAdwVzilyU7RcgI5N8ha8UWMK65NvXnCqL1qW473aFW8QKswtJQDxauJZVxwniFMdP+MefCvr0PI2OTuCBY0oEA183iRUwAPswBvUcoR/m7fFCV1</vt:lpwstr>
  </property>
  <property fmtid="{D5CDD505-2E9C-101B-9397-08002B2CF9AE}" pid="115" name="x1ye=52">
    <vt:lpwstr>YNNN5Ze265gnVBl2JGYYgrKKSjCjyVwcGfzBgVpB27YAPZJ1DuO2M/Jt1HfiKb7uQkFpmuS1t5Wa7+u6X6D9hmgJdCaYm1krnXLMt0Kk01eRpuNCSCVZ989vQIaueJGiKNrB4XO5s9lTgEFHQ26/PFQi5cIub5kNBzWl+GhBQ0OwqzbI0pVESLctieFm063Ltet3uE6relU5ZheRHDNaAQsK0LALHn6feFxJEONEEOgotC0CaqmhLuyF+rdn6PQ</vt:lpwstr>
  </property>
  <property fmtid="{D5CDD505-2E9C-101B-9397-08002B2CF9AE}" pid="116" name="x1ye=53">
    <vt:lpwstr>76IViooIIjaSooUcnQHkFLp71rLioVqh1Wk8lFf3DIXE19/WypiI0Q+NHvbNhdwnVhEN637LQqARGbM4TckwnAjpThcNrpa4ePIyhHbGkMoCrDjHJk7C5hnUcF/4P39BTdhQgwgWCqGgeoMDJLE71sayHQpDsPQIPl/oY7H4Ax2AzQAuHkvxelStOG3ZRY/5YCcObob74RoC0DKb1tLQ8XYtwWz4homZONwVq12KbniO4SW5ffI9dUcRF+A0HLq</vt:lpwstr>
  </property>
  <property fmtid="{D5CDD505-2E9C-101B-9397-08002B2CF9AE}" pid="117" name="x1ye=54">
    <vt:lpwstr>wlS3NWcG5vIAzVyniOhJXfVmrMvdMZMV+PjKXybXLOb+061objwCpJHrZ77dlqQEyEqq8vGYX0BZBBH1d+evpp7G86VNDPJazWSg0J7EPmmh/lLLgoGMPRRDiqKhaujy7SBvXl84EPk9sUBV05NO+HggYw6BWmyXc51GpwYhCaN98Ar68JVGAMEu8dWRWS2e1JtqjaWtidGMiay9H/BSrHoB2ZLDsxHZ/Q/HbEFz8w1ONHhnGA4iTFozyxZzZQK</vt:lpwstr>
  </property>
  <property fmtid="{D5CDD505-2E9C-101B-9397-08002B2CF9AE}" pid="118" name="x1ye=55">
    <vt:lpwstr>l4TYhOXBmnyWYfnGo3gPilUPKt9ttHAGpEYgKf2Et7TL9sJVmKORQzBY2z2iWhHBUZRmwI78bWn7nJVM0MpplyH2SJbiTwzuCIiTNPIZG5YM5reUwrc7NE8u6gKASDtd2msP3R7Hqkkmn05W4hvaaVXIsbq6gIiXQw/3qNBrMxIjMnzKUU74J9c/fgaRVNDC2LIDPhOS91AMHYXlLWrxsVwQmlRsG4DMLx1B43DhpDLN1MFo4ALFB3noCi555Rh</vt:lpwstr>
  </property>
  <property fmtid="{D5CDD505-2E9C-101B-9397-08002B2CF9AE}" pid="119" name="x1ye=56">
    <vt:lpwstr>hZ5DoNyvBlV6PRFEuNWOZxxckJcfi9GLgGhrh8DX2ttZLP7YRZTmNhE2osfZKAF+N9pui52zMzQ5XHvBb5hx1KzNzqZaD9GUsp53bUxkka+uLMfy9BThehnib4bQYWpH02l+y8IAVZcAqU4+BllbI9cJv7QwNCLcmP3U0/vBUGq7zemtVsXpetKck7Wr/CT5LrQB7eBaEQlPmrc9AfoMJluEM7KMo6rhwkoXgP3I7xl5Uec8ahzZD4GCWbVUHtn</vt:lpwstr>
  </property>
  <property fmtid="{D5CDD505-2E9C-101B-9397-08002B2CF9AE}" pid="120" name="x1ye=57">
    <vt:lpwstr>QUAMTWynrudWuPr59rjdqFtomlViHsUvsaL7aymMwZ/1sAHf8mqNycZMHon+DHcgzt0wzCVSRIITtgVteWPAe5vrXYQgL44s23Ee+fToi1AGooC98qk+cHSjSpTp3ZGYV5Si9QcS6zzBh5jZyFxC8khk6qzC6xJYKWmwL8G7WJNVuv5BK60xEP0A/zhVPpO373Bs1nFO9oanOdQzuZyJqpfjvcTXM5m/WX7PBoowAnnwnZKx4cgcG4TwBtRmFbV</vt:lpwstr>
  </property>
  <property fmtid="{D5CDD505-2E9C-101B-9397-08002B2CF9AE}" pid="121" name="x1ye=58">
    <vt:lpwstr>bo1WG5cO/8+A5gnn0kxXMV+ADlsT6tkNJT6d2Gz260ESnX46tHkTi2TS+R3mNwqVlRjtndrDLbpQ0uR4zPKeiw5+CnR4ealRPqfKetYFvnya2zwQQBuTcONNng9EnRSukFLFTct3F7lt4RVgcgdn5WP1m1YnlYYuwoqGbBZrzB/OltHEqh5e3yZjJEyI4cQkfEa+ZCkwalLG33wiN7mTaGkVwblBa1TXslVEmYgmCLS6eTWEjbFdYL06EMrKRuv</vt:lpwstr>
  </property>
  <property fmtid="{D5CDD505-2E9C-101B-9397-08002B2CF9AE}" pid="122" name="x1ye=59">
    <vt:lpwstr>ZQtd7mtGIn1mNIx3eRG0my95E7hrfZ+64jIepd9N+ClnjPfuF8FWAroZcSj1Zui9ruNn6CeZWSP5y/ClTAKfCL9xK00BP2EiPXuyvrdBNtshoLKqxPYckDBPVc8itFAnQslmzJ/5SCARA4/gRJ2xCbq07bOkL6iwqY8nce2eCdKtAby82PVK+Uooa8hRv2OWji8mLNWQaRx61/vjbTsrwA9diP3/bzG5wzc77MBOB40ySG+/RBbTp3BDjTBWItq</vt:lpwstr>
  </property>
  <property fmtid="{D5CDD505-2E9C-101B-9397-08002B2CF9AE}" pid="123" name="x1ye=6">
    <vt:lpwstr>sHty2+EUl5O9VqhAzBIFhpjek5izr8w6GKIeSKDHMlL1kDyUA/poVaYK9wp1+Bq8Wy9pRioATH/LF378EyfIY6S8zONswqJVuu+xLftLdjYaQUa3h6K/z62EyKfnSi9giPC02kR9zW7XHK19/IXIBqWJ5oUy/aQhNJJ+Vzk8+pzjHHy0I1xTrhNMN6RcRdcPDAxCkLzTwQHT0n3DekRv6+MEumlXdLoBEznOiqLDkeezETQVtt/4yuDBL4cja7S</vt:lpwstr>
  </property>
  <property fmtid="{D5CDD505-2E9C-101B-9397-08002B2CF9AE}" pid="124" name="x1ye=60">
    <vt:lpwstr>FNGQ1rvTVeAyRIRpVAEwbec1xaEe/W13/+Omzg0681rTXsfc+QonWlHI2CmGC7+dV21nAPlO+Q5YVpAyN3Qw6LcrjUlO3t6eJMomqyQao1VJom+NxwqKhCnLstWwMRpyBVtpNAdpMVCwtYl2VF8DAyrtW0qYAWm+EOmFYIyN8+zxXQdzclguKeza/rsc7jqumZ0WTtuqjMh4RM851u6Z51I+WUuvvLybe9TcVr9yxlqKotL0xRnkVjwiz4MvEll</vt:lpwstr>
  </property>
  <property fmtid="{D5CDD505-2E9C-101B-9397-08002B2CF9AE}" pid="125" name="x1ye=61">
    <vt:lpwstr>cHRv4se06I6Sd2xKppNIqduq8L+iWicEkXKlOM6DnnUT9HBidl/IevaPqiNBjUPS66l7nxrp4jP0FXr6Fu05AQT1FnjPrZicLVp/MXMl5E7G0DyaWxV7tIC9Iqhjn21ragW5ccRxjr16YY0DQtto9fq1+IkINXuVJXQp1e1x4phe5od3dx2z0Da15iXxiHcZWy7MFA4spTC66MGAGD6Dsk1kJBOtSphLVONd2wFxv1Xze7e3sFjre5uJIB8oF9G</vt:lpwstr>
  </property>
  <property fmtid="{D5CDD505-2E9C-101B-9397-08002B2CF9AE}" pid="126" name="x1ye=62">
    <vt:lpwstr>VlHFBmsvDP3E9AeSbNLion7GZkVfGA4VDULCKV5wZ8dtq7f04qBl9RPxdn5bWJYEokhbgKQ51VSG5biZOxZulgQT5WoatMDz4qgRQdCvnfK2/Svjav6vgbPZ7k0PvcD98aPTmMvHxCJWgkPK8A+WMHY1AUIZE/nCX8VZoDRfuBxO11pTdIKLGLv+/2DYCe3jHXHtOiEJO6FY/HXOe+rKpQqEwm4qn51bar/95i/+G5mxICTfQfCjKHmyUyrkk+0</vt:lpwstr>
  </property>
  <property fmtid="{D5CDD505-2E9C-101B-9397-08002B2CF9AE}" pid="127" name="x1ye=63">
    <vt:lpwstr>kZ2yYsqXBpIPRvH901oaUGzNoo3p9OYBLUT66HHWqOovmYC/1UN4oYEH6LJQoAUmqc2wMMrOOI+8p0dtpsV1M9spiUdDxk5OTzJjqLk5DHlWON+7P8YR3Hz1P7O8XvRnMAQ2gwuvWRTgkeLft9sE+cugOEQQ9M6wSRhlxw832Ig9dY+EvdfJqzTIHJ5DcHBeF+SgMEX+8kzM7/ccCOO6Lm4KTd+2jUpQqnRXIzAR+aXL6OaqL9X2hNxtszMt3HF</vt:lpwstr>
  </property>
  <property fmtid="{D5CDD505-2E9C-101B-9397-08002B2CF9AE}" pid="128" name="x1ye=64">
    <vt:lpwstr>dTBWsI0u2/Wj44CeGVyKHjJx0HcBio55mE8M2EDmRn0o471Ys/eAnlmY5q3ymhpaL+C6b6l08A/1xvgX9r+LmWtUSfWYo0u52kysb9Pwa8Q2tO7UJ/dw+6n6TDAqUaDDzzlQtV7gQNW3ctv8psFRJBtnplNYDhA2gLXxVqZVvlFCY9tdW8aPP4rOIstiIIaBB8oiTMsw/zDuwsyc08+bS3TbklVi0wby2Lvir8KleEOB0Rci1EPvemeC+/sj1Vi</vt:lpwstr>
  </property>
  <property fmtid="{D5CDD505-2E9C-101B-9397-08002B2CF9AE}" pid="129" name="x1ye=65">
    <vt:lpwstr>fvEYRIXkyiMl9e221zlIBSKSoOvnjwzG5f/IogQc2oeRHfqbzCeo7iTs03yUNvBXt3nHZREK/uaz1I2+jTObjIhyjxE87baaEGgH5W1+bwOYjjRKpmgid3mbLPja+Xu71wRXOzvON0CvlDslFBYNfPfj61hcKlX42Q3uW1JnYMsvji2zAaIIlEcDwTNjwXZ7yh/5OqWZrfDolqsRteUS14V3RQiBKq4swBt3keDYpkCemfhg1726cQ05mlLk5r8</vt:lpwstr>
  </property>
  <property fmtid="{D5CDD505-2E9C-101B-9397-08002B2CF9AE}" pid="130" name="x1ye=66">
    <vt:lpwstr>N6X3vU5kmWMtGZcWMnF4xTkPjMhkSupit6m1czpzHvPYR5EEY/xxWW2OY58dwZeo/bdUx8CKsbb/HvrvYg538pBpCAJwe2eYARu4h4ZDenT2Gq6Efd0Ns71NIdI0QauRmXqC7ioUPb3fNOGbLQhqh4MLMiiKbvcD7zN2tQsEduhhRtQLk/y7x/7yFkOOIjb6Z+3JPOAA660hVilKyZ4/mQ8uYzUBlrhluCn8ECy6eFOo9zwXwdtzCy36UNLZxHb</vt:lpwstr>
  </property>
  <property fmtid="{D5CDD505-2E9C-101B-9397-08002B2CF9AE}" pid="131" name="x1ye=67">
    <vt:lpwstr>rk4hiiIdYVbnG2cA3vzfBVnrxCCA/Y+8rBxQ4YDmfQzd5fpUczwmLpNVhp0GNFSgDi6uhkjMFMVTFASGPbRJ70JK7C+36II798sXvMxLayi/4gLg0xto/ONsyPEGKsZRBGPqDIqn+klLk+OUPFblPMfAKNpGxbs8mXDcmik8Dt7Drw3JEoeev6NaisbNmeKD/q7SZfMnXNa9IuPO07d6AIJB47yTeZJ22tpQCrb5CpEMb722i7YNj3ztteiUFZ1</vt:lpwstr>
  </property>
  <property fmtid="{D5CDD505-2E9C-101B-9397-08002B2CF9AE}" pid="132" name="x1ye=68">
    <vt:lpwstr>KixhGXdNAoAsZMaV3hDUODqx1w8wvGrfkMggjezAexbnqqNqENwEOpoJOecdhj7jh1sAKl7FW9evych9ZC1jI6KzXsgUTXEG1KUvAlCOxWBwvynWXdcc2B/cq4tkOBufyi14+C3t7yYjSS9nW8IvJHtDhyI+Ca8A0JyvmmIcJak+pUIFCAd9xBFzj/HoRxORfvJ4CRdLEFyylnxI0XoLgPWYManyWEjl8mr2kJXazwgyLKp6uYuQEsVmNVV2q3K</vt:lpwstr>
  </property>
  <property fmtid="{D5CDD505-2E9C-101B-9397-08002B2CF9AE}" pid="133" name="x1ye=69">
    <vt:lpwstr>tKKBCvsNtNhZVh1nNPuSDHbdkmHqEgj+RdSZ3qK3Z4anKUWFBB4dZFqKtAUASjCnNvBUeetjEa9TOuVzenx5BUFiV50XNZTcLRa2gASfle79mAmwdAyqyvbsc2gUb0NTbN2B3w3QUsZJoH1PsOHtbSV/Zr5XrRs4NnEl6Djx2wDwZOHh6Hv/1/i1Jz8Zgs/h4z+NYGog8Zq+Nn6km5uMGhuFjcYGyhoE/qyIEcM0xPhwrt2fhT79KxNpK0C5bP3</vt:lpwstr>
  </property>
  <property fmtid="{D5CDD505-2E9C-101B-9397-08002B2CF9AE}" pid="134" name="x1ye=7">
    <vt:lpwstr>x/lJLbwHRIVlDUxPQ7nzu9zky8mEUSb+9Ao+eIy28G+syekn+jkyRDxqmB910/wZwN0Q+MwjIC4yZ8cvGvl9P0yaJ9O5QHEw7932jOn1gTm4swC81VpXNCLsoLdsiw9w8BapkmdGFMmRaQn8yJsrTX75fr0vZjKNn8VY3v80qeUSEwKD5eP5J2jdNpTcA/dTlC/fmin3RkDW27dwdnVzInlxwNFdiR04hW1XFdxZDy954Lx53bcerjsktMxvpW8</vt:lpwstr>
  </property>
  <property fmtid="{D5CDD505-2E9C-101B-9397-08002B2CF9AE}" pid="135" name="x1ye=70">
    <vt:lpwstr>/KsCbkuV81c9SLQTEOEhwDVlUD490Cvf2/2bqrUjmcLCZPmCobhT7vBErFK2/DICIDX9mMC791mZ97oyYDnLv77daYtTdwtvBEagD1v+Lg1uDueexX948rPxJCVPsDyyd9KQyPWcTnXus0PoT1OeXQZhOKm67biM4uqEJmbDuL0rPFRi1SsqKGEVPVTtkcWldMw6v66YD0AWT1qSC6HQ7GOzZag/HRMmHiJAE8fkwlzla3LOJ6gzLwa1hanr+Iz</vt:lpwstr>
  </property>
  <property fmtid="{D5CDD505-2E9C-101B-9397-08002B2CF9AE}" pid="136" name="x1ye=71">
    <vt:lpwstr>ZkCDwBEALqREB+ks1eZC0kQZKhNGBbNiGc5kxijgMji92tnCqcyta3nhyDLA4lXVsVlrzRMvxP4o1hDeUGXm6FGwz1avWFq+ky1XPqxIWIFmu/K8V5/HYCUbj30dyDZG2/E3bOIh9ETVrwIt/fRzSxVfgSoFP3mK4i8c7o6ib3LKdPojP77RHqMWEdXrztbU/p/VvcoCwkdyOxmgZoCCAra31KEAu6mLqvJg9+5jpSnpNcNtckwhUhz9Kq32f6g</vt:lpwstr>
  </property>
  <property fmtid="{D5CDD505-2E9C-101B-9397-08002B2CF9AE}" pid="137" name="x1ye=72">
    <vt:lpwstr>7yyjcgGefSQ3+Ihs/+eDBES59IWBhUr4yh2EIP8NzAMU3v5zNAXDF/9kNAr8ZRFSB1uywI7Cj0Hdr9n70Nb+qh2At6WUxSYKuGT7adYUnqRXGol8EmkN+UeZX0mutmz3NhDvPal0nCki2Jh72oVkUdTvXVsd7KY4OwF1o9nA3J8fTtHX8vbIkoPosnoULZq44GwtBXZadwXq/lu4IP2J8Ek0euXi4W1YKikA6rRPuIJgApCzS75WnnVAALQCmqh</vt:lpwstr>
  </property>
  <property fmtid="{D5CDD505-2E9C-101B-9397-08002B2CF9AE}" pid="138" name="x1ye=73">
    <vt:lpwstr>DI4jYBhX5pE87upcAomqLFYF99nVzKH49mtH9gz/mEr0p++Ly1MMy3YvMd/bbSXpDz3m2S2fXOgeiwaZcN9zgsQyA8P6xy2JSnqnZPW2Y/4417EsAPIphWof6yW+l6OaJcTBAiFxdpqg096FuA6IcSVsff43i5Bgs0J5nHDBQLLEETQTfrBTSEU4LlPRx4eqMnJk03WfyNgDYtLWoPht3ey+gUnDwQlxvoyH4bvFchLqfILTtr1gt/mSl7vcYN2</vt:lpwstr>
  </property>
  <property fmtid="{D5CDD505-2E9C-101B-9397-08002B2CF9AE}" pid="139" name="x1ye=74">
    <vt:lpwstr>vSUkR9GnISM9xOrBq4ngdlxC1JOLOA1M/9/FW25mM1hVxZPchvV7QhFKAimyF3AEpFtApjE5sd8xmIHzr+TOkAWJdiqhRErV+Pz7h7CvqipKhEMQWepjOQ13vbNeW60FhuSRtOpxxoSBp0Qmid2PhsH3sqsLE3c63tw+MalLIapR5jjHJBuz/UmfJBuJDYqhtnwc5BhDDS1QXyd345bT71pfNobMGW1wwdSR25V08/QnH6RJFjEMAS9bPVyFfbT</vt:lpwstr>
  </property>
  <property fmtid="{D5CDD505-2E9C-101B-9397-08002B2CF9AE}" pid="140" name="x1ye=75">
    <vt:lpwstr>6EvFqyh1kkfDbIVrDGIU+zDsq1YTIswQckFPl0lu2bx3KmnECtgpJva2K5W8lJsHYtuooW2jwZFt52y7jQwMgEK5oYvzWagZOpSCsmWw+Bmu+HSbKSkjdmcS5SQdWw5Z2FiogOl9uUXtp947gorp3Fr3gfK4trMBggU/hw89mXpAdBN1564MuaU68miB0THyHo6Q5xXTXC2uITAZZz9vt4IOz81+gNsJnr9kLlHwFPd4JnIdDzPtI1BcNFM7Iuj</vt:lpwstr>
  </property>
  <property fmtid="{D5CDD505-2E9C-101B-9397-08002B2CF9AE}" pid="141" name="x1ye=76">
    <vt:lpwstr>x+fGO8KUV9BHY4gb9pvZxKb0Oqjfadn0ZiSMsLztwCcwn7RHal+3Ii5JUOhfVT7avc7wxNE9V0UnxrTh/K231R5+Yuj3ShEFWh3KBp4EjDhPg6q+7rnaWopl0HoqKCzRj65VORphvYGxO36mxy6Z2ThoB5cDdCBkuK82+/UMuPViP1o7i+sus2JvduuEl9Z3bhtyk5WNAbQfC/3nn2dLITBusa297+CrVjp+JvMmA+jGGUJ3P7VVc4yOmr+xJjm</vt:lpwstr>
  </property>
  <property fmtid="{D5CDD505-2E9C-101B-9397-08002B2CF9AE}" pid="142" name="x1ye=77">
    <vt:lpwstr>SsxOqZu4LeyAi9n3+2w8HY0s3VO55af03Gi4LtL8d6gCRTSLKhCNMusHFCqQhu4o9qVsu1zYDxGWwnfsuBS4R8nm8ipXHiVgsQ1PushzLWlsC/6x5OSjn1wu/tYwOgNJSYOAdogajKkwQfHiwnOYT4Pi40xWS3J6LLAylMyD9MUR/z15ULOoVzJzOxe+79N7vRtg9EhS5kM24yXqOfzfYIeZmXtBtvgIERWalntv5K70EEdaMZp14+EWXuSiOP2</vt:lpwstr>
  </property>
  <property fmtid="{D5CDD505-2E9C-101B-9397-08002B2CF9AE}" pid="143" name="x1ye=78">
    <vt:lpwstr>smPar2dX9oJcGXnSr8Ltgl6MHqQuTXD3Q9FdU9BRtiMHGM9QZ90inDiXCo3eCO8xmThBnGx+WgD1Vk4jkrASeyxpeMZPnhOFIi+yw4m1FwIDd7/Mb/egMi+feV1aJLTDCbpGMk97oQrUSth7NlbgH6QojWZiKlaoTZLqHFPZR2LnzbLWTA1o85ZvsS/LXwBBzZjnXdIq2pWgpQFdI9KOd5n1AoqcETesuVnkNcCJxfhYQL34cpMcJmP2fbgRCUu</vt:lpwstr>
  </property>
  <property fmtid="{D5CDD505-2E9C-101B-9397-08002B2CF9AE}" pid="144" name="x1ye=79">
    <vt:lpwstr>dwrzQbiTclslCwgof5g3oEXnR3x7s4dMNM7oGkuGWZtyfvLUKVi3ZAbIOmwFFt4a13CkZu8QUYkOtEYSZODTHRPgkcMD230c0gP7i6jhsXT00jLDWvnlRtMsBNurLFCWbwR73UJ/OvHRHYZhHDic9H+iVS4+orA3lu2MsgU2OCr5ZM44Wtz7+QzVLDszXlLKHeN+2I4MjFOn9hOKHcC/0aXVQ2mZS8MXaPGalnMiu1J6v5dov3epKbAG5WFtcqw</vt:lpwstr>
  </property>
  <property fmtid="{D5CDD505-2E9C-101B-9397-08002B2CF9AE}" pid="145" name="x1ye=8">
    <vt:lpwstr>5E5eEbNhW92A6o1cONUzpqSv0GL2K5HOVCAf6aqoLUgBdBNzqLA2Ml4ganzYOTlzDH/6KsvThT2O59km9Ff4qE653hup3K+VS6zGHdL+YjxJxswuXJYLpxblgGMlSv4AVW6Lnsa8w1ZuNsVIWE78RZTm218SWE0j6XmLZ8Qmhyf909hamZ3Ny05YIXnaPcUzZsPEfX6964dWlk32U0dBDtEBDopgOdho8U1Dm1sPYaRTwXBsQWNw8aN4j5nhR5j</vt:lpwstr>
  </property>
  <property fmtid="{D5CDD505-2E9C-101B-9397-08002B2CF9AE}" pid="146" name="x1ye=80">
    <vt:lpwstr>LMW6iBtPDmUuFv+fUYL+2gUeF6Lb3JHbnltJjjXvt7vZ617ULH2Gr5Qgf4xSfyE5HaU85jspt68mFcY0h3Zd3q9EZWuaGi2Dogeco5WhXOIY4UfI6ZtjaUjX0XDemix7+NZGQW6RIQtFPklzItC80IC5UfL6qlOJfQKeIKzvZXzZYn7ZeHc9RQ8dU6b+/N7Ap//T/yTSpvIFQ+/RyegRK8V840ca9fZhsN+C515nGkHrW04a41A0ac0RvYyW3gS</vt:lpwstr>
  </property>
  <property fmtid="{D5CDD505-2E9C-101B-9397-08002B2CF9AE}" pid="147" name="x1ye=81">
    <vt:lpwstr>w6MyQFqHdPxfy2/wspOAFIA5U/SqYltyE0fW7lJ5ooQBE2RkbysGYMz3WSyHcDpj4foLXyvNOVRhheXtHmJjZWJExIIS0E8gODt0+qNoDaWiuSgWNaKnNJfC226Djp9aAavaaGi8mHBJwcgiVx8BqOxh0YV+mEiV1C8WsAT8wtYlHjkK8lXOTYLPZXgOeycEHt6CphQymuGH4QW+Np8GKn0tb8PD2sZ3r7iWIBrvWDp445d+YYr/57BottaTs0z</vt:lpwstr>
  </property>
  <property fmtid="{D5CDD505-2E9C-101B-9397-08002B2CF9AE}" pid="148" name="x1ye=82">
    <vt:lpwstr>+EsgNAw6lHh0gULEWoo1UMp4TivtWcpT9tV5O9bZOKSdzxTyQR1/vJ1ZksUfVAUkWDmHE3GyPd0qa2WlKEft0xK2v9AnkQSPCau3WH4WccI+WlfBZRfL3SiSdfBojDIEwB8Mc4J7EEyfSzdnMlvaCQv8cqqX2dxqZ0C6tPLBHX5/3+UQnQM4Dz6+iMu26lHZJ7MvxLrcm9Z3vYzm3XMELz4SP9smZ1PlkhTCtlQGyEIkS5OrX9AeQ2fdQmVTdo7</vt:lpwstr>
  </property>
  <property fmtid="{D5CDD505-2E9C-101B-9397-08002B2CF9AE}" pid="149" name="x1ye=83">
    <vt:lpwstr>oDlA60x6c5O9hV1bnYr3r3o65AkdFNLE9OEQgImomH9rnxTKm033S7jGmp9JX8nT626T+iYK6kP4bLm9W5muxJ17YCPHS5SC2cJpxmIoV5kafRwyF94LvS55hlAdd9oieU+oaoBGIMHfSkzrhahhp8fs0qw0KtdfT3Nv1E+EjvvcYE/mnF+09MgxYoJg6l+0fFjB3wPfbc/cYc8ZefBkAi69aotwf8G5SvaFrEiXjfABF6c9xumI5QrHbUO+gEX</vt:lpwstr>
  </property>
  <property fmtid="{D5CDD505-2E9C-101B-9397-08002B2CF9AE}" pid="150" name="x1ye=84">
    <vt:lpwstr>HT41TcYFpbHEdzfO5jPFeB/Qk9rbibyvBvZEys4WTB7hJIyWv/7KJ57kplajSViA/QunxeuCf7hQUWf2w4ccfdcj+qpQxJc1Avg0sxTBUefGjJk+JJPj1IvhqhaL2+cdkSiT9xuwvNph6d1xcUNg//pCDC3wDrQLO304HKYiXZFNquMl0ZiIkv0O+ec4ySX9HP69ne7Pe/EsTxYkLvqMQDslEOuWMAaHIX5soPmLEWCv2Z4/EPzVQmM9KQ1XSzS</vt:lpwstr>
  </property>
  <property fmtid="{D5CDD505-2E9C-101B-9397-08002B2CF9AE}" pid="151" name="x1ye=85">
    <vt:lpwstr>vEEo3UDq9Zqtn3wkfZA08PcRhJbITbssIDTZcDKW1tDExo5Szdhj0vZcij+0RdhLagMFl2WyuHGauodDGTFkrZLxjR0rSBInWm26qXs8VB653gvSKIYXPl3Q5iorlhrwOMCPIKFymDGSwZST2jHo8dqFvko6h+fW81gthSh6u8yNV9hO09zSgqCwW5J7cqmXUD3/nhhXg/eiUmQqTghY0tlmHln/6v0wWkDrZzj1XTVsU1p1vmwluwx3CaPZJye</vt:lpwstr>
  </property>
  <property fmtid="{D5CDD505-2E9C-101B-9397-08002B2CF9AE}" pid="152" name="x1ye=86">
    <vt:lpwstr>IdvdhxzybEogPikHre+OCZ9mW4SmAurdRsKkXHB/f45OwUeZ35uU71UTiEuMht70ZPHd8FzIFn4OS60YDzLqTjpEQOW1GJkoIsuu0wNSBQRIXT1YPW3k/H2X2O7V5TesymjBjRCjUysAz20h3FCm1S4BhF2Bz+kmRxtLaJJX46fTcBkubw0x7OUUBS/h0ZOy8s3HSj4Soenvn2nahB9zIS6qYnV2kvypjHAyK7vWxlDm78IENgleb8iBkniR1st</vt:lpwstr>
  </property>
  <property fmtid="{D5CDD505-2E9C-101B-9397-08002B2CF9AE}" pid="153" name="x1ye=87">
    <vt:lpwstr>2/pLTp9hRquSpNSS4aBM/HxHFHJhCbHatAm/7L0wlBmEVAb6GIH58WZIUAZ8TpTBny7p3xg8yDYRpatqHw+NH16L9h51zd7MmQiNVAwysnLL4tXfnmuOrArX5IeZRP49KhkPDDsYGa3twaIEVRp+XJbF8vVwrtYHniZ3kkbLfaTMZxWRlT1Pgph6AQ/8K1rx82fBzOYEA1n49J3AzSf39fUsIRig7NyEJup0jtBdTuxQf0tnIcqlDAtJMA7cUQd</vt:lpwstr>
  </property>
  <property fmtid="{D5CDD505-2E9C-101B-9397-08002B2CF9AE}" pid="154" name="x1ye=88">
    <vt:lpwstr>Sp/KWGjLGUPVBNQEbTPYVu09KvYsCcy6X0qFp4VvGjT8cO6VRrONpSdD7nA93qy9w9blZHBAhJq3IV7oljPQPmLaC6+umokeETrWIeikiqF6k+b2WeoRWtgqFaAOQcQkNPNcidWUMhE4mU6WTtF3CIvAYGE1KAiD882znfwIUMp8dj8XJgjNyajwtFjF3MHWemWpw1UQC+CEgfsqgllKBZoEmZCfPJhT8+xG3I61zdQrfF2SavRddGFvFV9mYIV</vt:lpwstr>
  </property>
  <property fmtid="{D5CDD505-2E9C-101B-9397-08002B2CF9AE}" pid="155" name="x1ye=89">
    <vt:lpwstr>1oc2uNCOAE9e5ARKPjnfYzzXTseJCBpRfuLq61wkS+7C9f6PiBaF3y1d2qSSMjlOaJCL8bCZnpoTMA6GTkMfvxRqrU8W3OoCOJOzJHfdUxHjPBbxGSNVOyb5BmNqAdVJl1/3zZZ65M0V1NsJwNEoQcCiA2iF7pM7SpOC3RnGLwzaFRT18tgySHZh6J26SPLFlG9nH0lhLZpralo98rfwhGWpdmCnnNWDIiw/ipWA0MzWevTJu7B07pW3J27LPUA</vt:lpwstr>
  </property>
  <property fmtid="{D5CDD505-2E9C-101B-9397-08002B2CF9AE}" pid="156" name="x1ye=9">
    <vt:lpwstr>JcoKJcXpaZy23aMIXOHZIQxq1GlnpArV8a9a1ye1qMX8CTHnbqMo+7bkmOft4QRa/VVrGjtI3MqxBeSyOYj6mSCTAccPmymyyflD5exyWqHxVf+qSIcL8oVHHTWKSlVJt7ixTwUxmuEsQ04Z0Nz6PgujEl+Egjglf/o0IT7Xa0EY9z3LW5fZvN187atBdBcjTUzA40D7NJBEh5dZZMKWGBe7pe6m+W9QW/coRWEj4cO/Va/albU7FiQKLhnSbXV</vt:lpwstr>
  </property>
  <property fmtid="{D5CDD505-2E9C-101B-9397-08002B2CF9AE}" pid="157" name="x1ye=90">
    <vt:lpwstr>2gIvmGblVzPPBjVj2uenWf9crULaphu0sn9RZoMfErOqX+gxCNMF2/qL4cwYwZZ60htMVqZEFSqG9NIVwXcM07jFaF3I1wXOZf9rl+lac5a4t3zx72C56bnBxqPzzyVTFqKENFFgo0Q10nKzV5tVw3i6vMcCLIolvjnmAJEgOr/bhgk3Xe7J8yFu/XnpLmbWwz0qukcQkI5FUBYGHJ+tJRBjuvvJZMdqAsFcWe9mlvbilEnykG+6w98IHlp36bx</vt:lpwstr>
  </property>
  <property fmtid="{D5CDD505-2E9C-101B-9397-08002B2CF9AE}" pid="158" name="x1ye=91">
    <vt:lpwstr>UGQUrPlnQMdJL7wr/r2TpDzC6cbz3b8seEoCHiEgjvFGsugT9WcWPaeOc9GIv9eTb3sxz8Y8Agyq6SmXsKOqksh6vrZM1EbSohIZmxLTeAXXmXFEuDO0EM+ISTCV5bEWyW8cYE3uH3JS0p1iYnIu/MkWkdV7LVBOr4Dc1/u9313x8H7lpz1ANHsN9TYX9SgwlPojW3khX9hQ5Oxld82egUrTrGa04+ovfrk04qZ8SN73Ucq429P22xina3FI3WL</vt:lpwstr>
  </property>
  <property fmtid="{D5CDD505-2E9C-101B-9397-08002B2CF9AE}" pid="159" name="x1ye=92">
    <vt:lpwstr>9OURMLo17JZIYZxPSOtsT5Oov2JGsD6RxkflGh1PtgN+u+jVo9J4pZdOeztUXGA46X14RnkVJ+dDxTPsu9p6aB1lNnCyOoUONnzwthINolQ0vCmv3/Btvq/ukjhFB/nTYpmqpUYTJQFIdfx1iCwgYYEZysdQazQOcPlLT418JLOr+lXNhmfPhXdud2gWGmgz27ILH/LrIyQXKWdeVVOtMcQwKDdJf3OPD+38EkO8SqifPQG9nkF6/fqQMeNEScn</vt:lpwstr>
  </property>
  <property fmtid="{D5CDD505-2E9C-101B-9397-08002B2CF9AE}" pid="160" name="x1ye=93">
    <vt:lpwstr>jPOBddOO73fMOFjVXed8tIsHHGhVzvdwK0BSb0OEy+Cxl6aZP7NDvZ4aK/3GrUG0v/Blc/LPp/OLSld6qkFsf3pqkJw6h+b6zTFQilSq4Y3t1I2RYe12C2y0IjznbAicEgiBymEbNktsJCuXE2OAgy+weI18GbC3tGQYtf3wrp1C2j4MAbSHsmdVcWOIkcoPOvDuciGGA9Yl4OOburEPMVTkJRmD6kNqCPPYuJJ/GKDfo5Ly5zYkeUVSyzI7IHZ</vt:lpwstr>
  </property>
  <property fmtid="{D5CDD505-2E9C-101B-9397-08002B2CF9AE}" pid="161" name="x1ye=94">
    <vt:lpwstr>Dd23HmX+7SCovuWh52NaESnnjYnnrYSaOFYKvsKFHY7ZCusuJrl7813Gio/Dq/M+LOn0xJsKIO+5Sq4qnukeaQnOl0TdAkwQ+ntK6NvDHZhc6NLr5nJ0tI0QmK07X8sROmHr+nAZf1+vQg4tPYcouxSn5iVm7yC/d+eRVcXIM4LDrFBg8pFeMmb0njg+xWBk6jaxTbfOwTYOvhTdEjDWUF3EpBob9ZDgdQrk9MgfJqIZevbd5B8GzMR4CqI/JHI</vt:lpwstr>
  </property>
  <property fmtid="{D5CDD505-2E9C-101B-9397-08002B2CF9AE}" pid="162" name="x1ye=95">
    <vt:lpwstr>TmO+GYIrBpRK1E2OTk71lyGcw5CsDZluZnDHTewr4P+7UpBjnu/NNviMfBcw6K+K+h9Xp1Yo1LFQXOnjxnuVf8pKPUaV1BXW3FL7Ng9M0E/ufkJRRs8qDZ01BmZBiNeo71/cCfJUABITvgO157eDhldFZIb/+Jq7MwgE5SaO6BYFG7by0cvzUkZCSSyoZBVFHfrInNP8ypiqPwUKf1t2cRiZa6BvlgnTYejHltrLX9vN0PYDDQtaPGaLssJ2v5C</vt:lpwstr>
  </property>
  <property fmtid="{D5CDD505-2E9C-101B-9397-08002B2CF9AE}" pid="163" name="x1ye=96">
    <vt:lpwstr>4KqM8wcSJtl5bEGWjKM3iNoiOJNBtQGTch7g1XAckP4lrT2QHL+4Mg1avgQXYO7wjyuJ0SbYGWkXPzOAtj2zGSwNOPwju3f0aWa71nO6aGpLTxjWz80BngMY8erJS8wCtfGoRxUbPVK+KmL5lvXdthMlJ62Ak7LgL4v1Bv48vCXEizIk2drok2dU6wWMkmm64N9HHUcHiofnONnOTbKAeTbutNn9mD3wkFD68J87rqaRlLaGUz+rVDi4rBFwQky</vt:lpwstr>
  </property>
  <property fmtid="{D5CDD505-2E9C-101B-9397-08002B2CF9AE}" pid="164" name="x1ye=97">
    <vt:lpwstr>ZVLnrIE/GaPL8NZeH8gX8bVHNSirNCruGPCaMGhSbPaHUo3Ig4JydOFCoHNt7sucq3N0D5aeNYdxfJdCH63wcv7db9uKPndSDxIeCSgiTsDWDiqagXbO6jg8kABOK6FNwa36vD+46vTDCkQ2GbmuZOnqgiA+isRzCum9i95RdyjHDCSvhE4/qvIlRfDwbGCBjv1BXyO9VkRY4gkA3+H50sfY39k3JBFOLY18SxiTAC/EyGRfL1EUov027VgGKUp</vt:lpwstr>
  </property>
  <property fmtid="{D5CDD505-2E9C-101B-9397-08002B2CF9AE}" pid="165" name="x1ye=98">
    <vt:lpwstr>LP8KolifRH+1LZyBpGCYXs5svbWRpLaNZPn1T1hUYTdgWZ+zNDhF7xGc1LusfNB/lWgt7Xy8+kX+UuffUjhYQjvlGxD3XjqZTlkcIpOwexJp0eQEb6YdrhoS/VtvPc9UArMnYbS+6AVDuzkp0qh4/fZyv6s0Tqx4r2tJRMhYby6/huIXCJ2NLxZoQwKEyQi6vaLmLYGTE/vAysF3GHTeN+u+7nV+Us0UjyI460ybikruFCJhs0EGlu4o8tae5MU</vt:lpwstr>
  </property>
  <property fmtid="{D5CDD505-2E9C-101B-9397-08002B2CF9AE}" pid="166" name="x1ye=99">
    <vt:lpwstr>Lgm0MFTj+IAFe8O9nCMeg0GMhNlY8sbBP031mw7RBbvotkSvJKrrthqbfhUZW2kUbruePYo9/eXWsUUtlddIxmTEpS3wi/s64a4LlyqBp6nPjkYwBoU/WSngMUvKgkfE+DMG/aVLHca3QxZUPxe485oPJ90OYGPBi8FlTkE8XaA+hkZ93AhOgqbuRnzsu2WSte8vXRj2dNur6Vnn+NBZXQhyutS4YwioQTM/GOalJeaxcOIVlyvGuycHIGIEpb6</vt:lpwstr>
  </property>
</Properties>
</file>